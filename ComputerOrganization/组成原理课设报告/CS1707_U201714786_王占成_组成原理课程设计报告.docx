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11A9C59A" w:rsidR="00AB66C7" w:rsidRPr="00394576" w:rsidRDefault="00F90A41"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2020</w:t>
                            </w:r>
                            <w:bookmarkStart w:id="0" w:name="_GoBack"/>
                            <w:bookmarkEnd w:id="0"/>
                          </w:p>
                          <w:p w14:paraId="460B2F5A" w14:textId="77777777" w:rsidR="00AB66C7" w:rsidRDefault="00AB66C7">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11A9C59A" w:rsidR="00AB66C7" w:rsidRPr="00394576" w:rsidRDefault="00F90A41"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2020</w:t>
                      </w:r>
                      <w:bookmarkStart w:id="1" w:name="_GoBack"/>
                      <w:bookmarkEnd w:id="1"/>
                    </w:p>
                    <w:p w14:paraId="460B2F5A" w14:textId="77777777" w:rsidR="00AB66C7" w:rsidRDefault="00AB66C7">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AB66C7" w:rsidRPr="00B5427A" w:rsidRDefault="00AB66C7"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AB66C7" w:rsidRPr="00B5427A" w:rsidRDefault="00AB66C7"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77772CA8" w:rsidR="000C5960" w:rsidRDefault="000C5960" w:rsidP="00D238CC">
            <w:pPr>
              <w:jc w:val="center"/>
              <w:rPr>
                <w:rFonts w:ascii="宋体" w:hAnsi="宋体"/>
                <w:sz w:val="28"/>
              </w:rPr>
            </w:pPr>
            <w:r>
              <w:rPr>
                <w:rFonts w:ascii="宋体" w:hAnsi="宋体" w:hint="eastAsia"/>
                <w:sz w:val="28"/>
              </w:rPr>
              <w:t>CS</w:t>
            </w:r>
            <w:r w:rsidR="00D238CC">
              <w:rPr>
                <w:rFonts w:ascii="宋体" w:hAnsi="宋体"/>
                <w:sz w:val="28"/>
              </w:rPr>
              <w:t>1707</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41AD8FB8" w:rsidR="000C5960" w:rsidRDefault="000C5960" w:rsidP="00D238CC">
            <w:pPr>
              <w:jc w:val="center"/>
              <w:rPr>
                <w:rFonts w:ascii="宋体" w:hAnsi="宋体"/>
                <w:sz w:val="28"/>
              </w:rPr>
            </w:pPr>
            <w:r>
              <w:rPr>
                <w:rFonts w:ascii="宋体" w:hAnsi="宋体" w:hint="eastAsia"/>
                <w:sz w:val="28"/>
              </w:rPr>
              <w:t>U</w:t>
            </w:r>
            <w:r w:rsidR="00D238CC">
              <w:rPr>
                <w:rFonts w:ascii="宋体" w:hAnsi="宋体"/>
                <w:sz w:val="28"/>
              </w:rPr>
              <w:t>201714786</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7380384B" w:rsidR="000C5960" w:rsidRDefault="00D238CC" w:rsidP="00546102">
            <w:pPr>
              <w:jc w:val="center"/>
              <w:rPr>
                <w:rFonts w:ascii="宋体" w:hAnsi="宋体"/>
                <w:sz w:val="28"/>
              </w:rPr>
            </w:pPr>
            <w:r>
              <w:rPr>
                <w:rFonts w:ascii="宋体" w:hAnsi="宋体" w:hint="eastAsia"/>
                <w:sz w:val="28"/>
              </w:rPr>
              <w:t>王占成</w:t>
            </w:r>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3978D85C" w:rsidR="000C5960" w:rsidRDefault="00D238CC">
            <w:pPr>
              <w:jc w:val="center"/>
              <w:rPr>
                <w:rFonts w:ascii="宋体" w:hAnsi="宋体"/>
                <w:sz w:val="28"/>
              </w:rPr>
            </w:pPr>
            <w:r>
              <w:rPr>
                <w:rFonts w:ascii="宋体" w:hAnsi="宋体" w:hint="eastAsia"/>
                <w:sz w:val="28"/>
              </w:rPr>
              <w:t>17615921537</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4668A4D0" w:rsidR="000C5960" w:rsidRDefault="00D238CC">
            <w:pPr>
              <w:jc w:val="center"/>
              <w:rPr>
                <w:rFonts w:ascii="宋体" w:hAnsi="宋体"/>
                <w:sz w:val="28"/>
              </w:rPr>
            </w:pPr>
            <w:r>
              <w:rPr>
                <w:rFonts w:ascii="宋体" w:hAnsi="宋体" w:hint="eastAsia"/>
                <w:sz w:val="28"/>
              </w:rPr>
              <w:t>1748995976@qq.com</w:t>
            </w:r>
          </w:p>
        </w:tc>
      </w:tr>
    </w:tbl>
    <w:p w14:paraId="44C0ABAD" w14:textId="77777777" w:rsidR="000C5960" w:rsidRDefault="000C5960">
      <w:pPr>
        <w:widowControl/>
        <w:jc w:val="left"/>
        <w:sectPr w:rsidR="000C5960" w:rsidSect="00976F7A">
          <w:headerReference w:type="default" r:id="rId11"/>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2" w:name="_Toc134007856"/>
      <w:bookmarkStart w:id="3" w:name="_Toc135227306"/>
      <w:bookmarkStart w:id="4" w:name="_Toc135227385"/>
      <w:bookmarkStart w:id="5" w:name="_Toc135227507"/>
      <w:bookmarkStart w:id="6" w:name="_Toc135227598"/>
      <w:bookmarkStart w:id="7" w:name="_Toc135229710"/>
      <w:bookmarkStart w:id="8" w:name="_Toc266358958"/>
      <w:r>
        <w:rPr>
          <w:rFonts w:ascii="黑体" w:eastAsia="黑体" w:hAnsi="黑体" w:hint="eastAsia"/>
          <w:sz w:val="32"/>
          <w:szCs w:val="32"/>
        </w:rPr>
        <w:lastRenderedPageBreak/>
        <w:t>目   录</w:t>
      </w:r>
      <w:bookmarkStart w:id="9" w:name="_Toc134007857"/>
      <w:bookmarkStart w:id="10" w:name="_Toc135227307"/>
      <w:bookmarkStart w:id="11" w:name="_Toc135227386"/>
      <w:bookmarkStart w:id="12" w:name="_Toc135227508"/>
      <w:bookmarkStart w:id="13" w:name="_Toc135229711"/>
      <w:bookmarkStart w:id="14" w:name="_Toc266358959"/>
      <w:bookmarkEnd w:id="2"/>
      <w:bookmarkEnd w:id="3"/>
      <w:bookmarkEnd w:id="4"/>
      <w:bookmarkEnd w:id="5"/>
      <w:bookmarkEnd w:id="6"/>
      <w:bookmarkEnd w:id="7"/>
      <w:bookmarkEnd w:id="8"/>
    </w:p>
    <w:p w14:paraId="45A53446" w14:textId="3B9ACEFE" w:rsidR="00103F56" w:rsidRDefault="000C5960">
      <w:pPr>
        <w:pStyle w:val="11"/>
        <w:tabs>
          <w:tab w:val="left" w:pos="48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6480689" w:history="1">
        <w:r w:rsidR="00103F56" w:rsidRPr="00E04F4C">
          <w:rPr>
            <w:rStyle w:val="af"/>
            <w:noProof/>
          </w:rPr>
          <w:t>1</w:t>
        </w:r>
        <w:r w:rsidR="00103F56">
          <w:rPr>
            <w:rFonts w:asciiTheme="minorHAnsi" w:eastAsiaTheme="minorEastAsia" w:hAnsiTheme="minorHAnsi" w:cstheme="minorBidi"/>
            <w:b w:val="0"/>
            <w:bCs w:val="0"/>
            <w:caps w:val="0"/>
            <w:noProof/>
            <w:sz w:val="21"/>
            <w:szCs w:val="22"/>
          </w:rPr>
          <w:tab/>
        </w:r>
        <w:r w:rsidR="00103F56" w:rsidRPr="00E04F4C">
          <w:rPr>
            <w:rStyle w:val="af"/>
            <w:noProof/>
          </w:rPr>
          <w:t>课程设计概述</w:t>
        </w:r>
        <w:r w:rsidR="00103F56">
          <w:rPr>
            <w:noProof/>
            <w:webHidden/>
          </w:rPr>
          <w:tab/>
        </w:r>
        <w:r w:rsidR="00103F56">
          <w:rPr>
            <w:noProof/>
            <w:webHidden/>
          </w:rPr>
          <w:fldChar w:fldCharType="begin"/>
        </w:r>
        <w:r w:rsidR="00103F56">
          <w:rPr>
            <w:noProof/>
            <w:webHidden/>
          </w:rPr>
          <w:instrText xml:space="preserve"> PAGEREF _Toc46480689 \h </w:instrText>
        </w:r>
        <w:r w:rsidR="00103F56">
          <w:rPr>
            <w:noProof/>
            <w:webHidden/>
          </w:rPr>
        </w:r>
        <w:r w:rsidR="00103F56">
          <w:rPr>
            <w:noProof/>
            <w:webHidden/>
          </w:rPr>
          <w:fldChar w:fldCharType="separate"/>
        </w:r>
        <w:r w:rsidR="00D34C33">
          <w:rPr>
            <w:noProof/>
            <w:webHidden/>
          </w:rPr>
          <w:t>3</w:t>
        </w:r>
        <w:r w:rsidR="00103F56">
          <w:rPr>
            <w:noProof/>
            <w:webHidden/>
          </w:rPr>
          <w:fldChar w:fldCharType="end"/>
        </w:r>
      </w:hyperlink>
    </w:p>
    <w:p w14:paraId="6DD348E7" w14:textId="1EE80367"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690" w:history="1">
        <w:r w:rsidR="00103F56" w:rsidRPr="00E04F4C">
          <w:rPr>
            <w:rStyle w:val="af"/>
            <w:noProof/>
          </w:rPr>
          <w:t>1.1</w:t>
        </w:r>
        <w:r w:rsidR="00103F56">
          <w:rPr>
            <w:rFonts w:asciiTheme="minorHAnsi" w:eastAsiaTheme="minorEastAsia" w:hAnsiTheme="minorHAnsi" w:cstheme="minorBidi"/>
            <w:smallCaps w:val="0"/>
            <w:noProof/>
            <w:sz w:val="21"/>
            <w:szCs w:val="22"/>
          </w:rPr>
          <w:tab/>
        </w:r>
        <w:r w:rsidR="00103F56" w:rsidRPr="00E04F4C">
          <w:rPr>
            <w:rStyle w:val="af"/>
            <w:noProof/>
          </w:rPr>
          <w:t>课设目的</w:t>
        </w:r>
        <w:r w:rsidR="00103F56">
          <w:rPr>
            <w:noProof/>
            <w:webHidden/>
          </w:rPr>
          <w:tab/>
        </w:r>
        <w:r w:rsidR="00103F56">
          <w:rPr>
            <w:noProof/>
            <w:webHidden/>
          </w:rPr>
          <w:fldChar w:fldCharType="begin"/>
        </w:r>
        <w:r w:rsidR="00103F56">
          <w:rPr>
            <w:noProof/>
            <w:webHidden/>
          </w:rPr>
          <w:instrText xml:space="preserve"> PAGEREF _Toc46480690 \h </w:instrText>
        </w:r>
        <w:r w:rsidR="00103F56">
          <w:rPr>
            <w:noProof/>
            <w:webHidden/>
          </w:rPr>
        </w:r>
        <w:r w:rsidR="00103F56">
          <w:rPr>
            <w:noProof/>
            <w:webHidden/>
          </w:rPr>
          <w:fldChar w:fldCharType="separate"/>
        </w:r>
        <w:r w:rsidR="00D34C33">
          <w:rPr>
            <w:noProof/>
            <w:webHidden/>
          </w:rPr>
          <w:t>3</w:t>
        </w:r>
        <w:r w:rsidR="00103F56">
          <w:rPr>
            <w:noProof/>
            <w:webHidden/>
          </w:rPr>
          <w:fldChar w:fldCharType="end"/>
        </w:r>
      </w:hyperlink>
    </w:p>
    <w:p w14:paraId="5DA0C033" w14:textId="2A915F76"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691" w:history="1">
        <w:r w:rsidR="00103F56" w:rsidRPr="00E04F4C">
          <w:rPr>
            <w:rStyle w:val="af"/>
            <w:noProof/>
          </w:rPr>
          <w:t>1.2</w:t>
        </w:r>
        <w:r w:rsidR="00103F56">
          <w:rPr>
            <w:rFonts w:asciiTheme="minorHAnsi" w:eastAsiaTheme="minorEastAsia" w:hAnsiTheme="minorHAnsi" w:cstheme="minorBidi"/>
            <w:smallCaps w:val="0"/>
            <w:noProof/>
            <w:sz w:val="21"/>
            <w:szCs w:val="22"/>
          </w:rPr>
          <w:tab/>
        </w:r>
        <w:r w:rsidR="00103F56" w:rsidRPr="00E04F4C">
          <w:rPr>
            <w:rStyle w:val="af"/>
            <w:noProof/>
          </w:rPr>
          <w:t>设计任务</w:t>
        </w:r>
        <w:r w:rsidR="00103F56">
          <w:rPr>
            <w:noProof/>
            <w:webHidden/>
          </w:rPr>
          <w:tab/>
        </w:r>
        <w:r w:rsidR="00103F56">
          <w:rPr>
            <w:noProof/>
            <w:webHidden/>
          </w:rPr>
          <w:fldChar w:fldCharType="begin"/>
        </w:r>
        <w:r w:rsidR="00103F56">
          <w:rPr>
            <w:noProof/>
            <w:webHidden/>
          </w:rPr>
          <w:instrText xml:space="preserve"> PAGEREF _Toc46480691 \h </w:instrText>
        </w:r>
        <w:r w:rsidR="00103F56">
          <w:rPr>
            <w:noProof/>
            <w:webHidden/>
          </w:rPr>
        </w:r>
        <w:r w:rsidR="00103F56">
          <w:rPr>
            <w:noProof/>
            <w:webHidden/>
          </w:rPr>
          <w:fldChar w:fldCharType="separate"/>
        </w:r>
        <w:r w:rsidR="00D34C33">
          <w:rPr>
            <w:noProof/>
            <w:webHidden/>
          </w:rPr>
          <w:t>3</w:t>
        </w:r>
        <w:r w:rsidR="00103F56">
          <w:rPr>
            <w:noProof/>
            <w:webHidden/>
          </w:rPr>
          <w:fldChar w:fldCharType="end"/>
        </w:r>
      </w:hyperlink>
    </w:p>
    <w:p w14:paraId="7AFA4F26" w14:textId="2B6A63BA"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692" w:history="1">
        <w:r w:rsidR="00103F56" w:rsidRPr="00E04F4C">
          <w:rPr>
            <w:rStyle w:val="af"/>
            <w:noProof/>
          </w:rPr>
          <w:t>1.3</w:t>
        </w:r>
        <w:r w:rsidR="00103F56">
          <w:rPr>
            <w:rFonts w:asciiTheme="minorHAnsi" w:eastAsiaTheme="minorEastAsia" w:hAnsiTheme="minorHAnsi" w:cstheme="minorBidi"/>
            <w:smallCaps w:val="0"/>
            <w:noProof/>
            <w:sz w:val="21"/>
            <w:szCs w:val="22"/>
          </w:rPr>
          <w:tab/>
        </w:r>
        <w:r w:rsidR="00103F56" w:rsidRPr="00E04F4C">
          <w:rPr>
            <w:rStyle w:val="af"/>
            <w:noProof/>
          </w:rPr>
          <w:t>设计要求</w:t>
        </w:r>
        <w:r w:rsidR="00103F56">
          <w:rPr>
            <w:noProof/>
            <w:webHidden/>
          </w:rPr>
          <w:tab/>
        </w:r>
        <w:r w:rsidR="00103F56">
          <w:rPr>
            <w:noProof/>
            <w:webHidden/>
          </w:rPr>
          <w:fldChar w:fldCharType="begin"/>
        </w:r>
        <w:r w:rsidR="00103F56">
          <w:rPr>
            <w:noProof/>
            <w:webHidden/>
          </w:rPr>
          <w:instrText xml:space="preserve"> PAGEREF _Toc46480692 \h </w:instrText>
        </w:r>
        <w:r w:rsidR="00103F56">
          <w:rPr>
            <w:noProof/>
            <w:webHidden/>
          </w:rPr>
        </w:r>
        <w:r w:rsidR="00103F56">
          <w:rPr>
            <w:noProof/>
            <w:webHidden/>
          </w:rPr>
          <w:fldChar w:fldCharType="separate"/>
        </w:r>
        <w:r w:rsidR="00D34C33">
          <w:rPr>
            <w:noProof/>
            <w:webHidden/>
          </w:rPr>
          <w:t>3</w:t>
        </w:r>
        <w:r w:rsidR="00103F56">
          <w:rPr>
            <w:noProof/>
            <w:webHidden/>
          </w:rPr>
          <w:fldChar w:fldCharType="end"/>
        </w:r>
      </w:hyperlink>
    </w:p>
    <w:p w14:paraId="6FBB50D9" w14:textId="5F35E701"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693" w:history="1">
        <w:r w:rsidR="00103F56" w:rsidRPr="00E04F4C">
          <w:rPr>
            <w:rStyle w:val="af"/>
            <w:noProof/>
          </w:rPr>
          <w:t>1.4</w:t>
        </w:r>
        <w:r w:rsidR="00103F56">
          <w:rPr>
            <w:rFonts w:asciiTheme="minorHAnsi" w:eastAsiaTheme="minorEastAsia" w:hAnsiTheme="minorHAnsi" w:cstheme="minorBidi"/>
            <w:smallCaps w:val="0"/>
            <w:noProof/>
            <w:sz w:val="21"/>
            <w:szCs w:val="22"/>
          </w:rPr>
          <w:tab/>
        </w:r>
        <w:r w:rsidR="00103F56" w:rsidRPr="00E04F4C">
          <w:rPr>
            <w:rStyle w:val="af"/>
            <w:noProof/>
          </w:rPr>
          <w:t>技术指标</w:t>
        </w:r>
        <w:r w:rsidR="00103F56">
          <w:rPr>
            <w:noProof/>
            <w:webHidden/>
          </w:rPr>
          <w:tab/>
        </w:r>
        <w:r w:rsidR="00103F56">
          <w:rPr>
            <w:noProof/>
            <w:webHidden/>
          </w:rPr>
          <w:fldChar w:fldCharType="begin"/>
        </w:r>
        <w:r w:rsidR="00103F56">
          <w:rPr>
            <w:noProof/>
            <w:webHidden/>
          </w:rPr>
          <w:instrText xml:space="preserve"> PAGEREF _Toc46480693 \h </w:instrText>
        </w:r>
        <w:r w:rsidR="00103F56">
          <w:rPr>
            <w:noProof/>
            <w:webHidden/>
          </w:rPr>
        </w:r>
        <w:r w:rsidR="00103F56">
          <w:rPr>
            <w:noProof/>
            <w:webHidden/>
          </w:rPr>
          <w:fldChar w:fldCharType="separate"/>
        </w:r>
        <w:r w:rsidR="00D34C33">
          <w:rPr>
            <w:noProof/>
            <w:webHidden/>
          </w:rPr>
          <w:t>4</w:t>
        </w:r>
        <w:r w:rsidR="00103F56">
          <w:rPr>
            <w:noProof/>
            <w:webHidden/>
          </w:rPr>
          <w:fldChar w:fldCharType="end"/>
        </w:r>
      </w:hyperlink>
    </w:p>
    <w:p w14:paraId="00199257" w14:textId="028710F9" w:rsidR="00103F56" w:rsidRDefault="00E1358F">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46480694" w:history="1">
        <w:r w:rsidR="00103F56" w:rsidRPr="00E04F4C">
          <w:rPr>
            <w:rStyle w:val="af"/>
            <w:noProof/>
          </w:rPr>
          <w:t>2</w:t>
        </w:r>
        <w:r w:rsidR="00103F56">
          <w:rPr>
            <w:rFonts w:asciiTheme="minorHAnsi" w:eastAsiaTheme="minorEastAsia" w:hAnsiTheme="minorHAnsi" w:cstheme="minorBidi"/>
            <w:b w:val="0"/>
            <w:bCs w:val="0"/>
            <w:caps w:val="0"/>
            <w:noProof/>
            <w:sz w:val="21"/>
            <w:szCs w:val="22"/>
          </w:rPr>
          <w:tab/>
        </w:r>
        <w:r w:rsidR="00103F56" w:rsidRPr="00E04F4C">
          <w:rPr>
            <w:rStyle w:val="af"/>
            <w:noProof/>
          </w:rPr>
          <w:t>总体方案设计</w:t>
        </w:r>
        <w:r w:rsidR="00103F56">
          <w:rPr>
            <w:noProof/>
            <w:webHidden/>
          </w:rPr>
          <w:tab/>
        </w:r>
        <w:r w:rsidR="00103F56">
          <w:rPr>
            <w:noProof/>
            <w:webHidden/>
          </w:rPr>
          <w:fldChar w:fldCharType="begin"/>
        </w:r>
        <w:r w:rsidR="00103F56">
          <w:rPr>
            <w:noProof/>
            <w:webHidden/>
          </w:rPr>
          <w:instrText xml:space="preserve"> PAGEREF _Toc46480694 \h </w:instrText>
        </w:r>
        <w:r w:rsidR="00103F56">
          <w:rPr>
            <w:noProof/>
            <w:webHidden/>
          </w:rPr>
        </w:r>
        <w:r w:rsidR="00103F56">
          <w:rPr>
            <w:noProof/>
            <w:webHidden/>
          </w:rPr>
          <w:fldChar w:fldCharType="separate"/>
        </w:r>
        <w:r w:rsidR="00D34C33">
          <w:rPr>
            <w:noProof/>
            <w:webHidden/>
          </w:rPr>
          <w:t>6</w:t>
        </w:r>
        <w:r w:rsidR="00103F56">
          <w:rPr>
            <w:noProof/>
            <w:webHidden/>
          </w:rPr>
          <w:fldChar w:fldCharType="end"/>
        </w:r>
      </w:hyperlink>
    </w:p>
    <w:p w14:paraId="700FD0AB" w14:textId="069F85BA"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695" w:history="1">
        <w:r w:rsidR="00103F56" w:rsidRPr="00E04F4C">
          <w:rPr>
            <w:rStyle w:val="af"/>
            <w:noProof/>
          </w:rPr>
          <w:t>2.1</w:t>
        </w:r>
        <w:r w:rsidR="00103F56">
          <w:rPr>
            <w:rFonts w:asciiTheme="minorHAnsi" w:eastAsiaTheme="minorEastAsia" w:hAnsiTheme="minorHAnsi" w:cstheme="minorBidi"/>
            <w:smallCaps w:val="0"/>
            <w:noProof/>
            <w:sz w:val="21"/>
            <w:szCs w:val="22"/>
          </w:rPr>
          <w:tab/>
        </w:r>
        <w:r w:rsidR="00103F56" w:rsidRPr="00E04F4C">
          <w:rPr>
            <w:rStyle w:val="af"/>
            <w:noProof/>
          </w:rPr>
          <w:t>单周期</w:t>
        </w:r>
        <w:r w:rsidR="00103F56" w:rsidRPr="00E04F4C">
          <w:rPr>
            <w:rStyle w:val="af"/>
            <w:noProof/>
          </w:rPr>
          <w:t>CPU</w:t>
        </w:r>
        <w:r w:rsidR="00103F56" w:rsidRPr="00E04F4C">
          <w:rPr>
            <w:rStyle w:val="af"/>
            <w:noProof/>
          </w:rPr>
          <w:t>设计</w:t>
        </w:r>
        <w:r w:rsidR="00103F56">
          <w:rPr>
            <w:noProof/>
            <w:webHidden/>
          </w:rPr>
          <w:tab/>
        </w:r>
        <w:r w:rsidR="00103F56">
          <w:rPr>
            <w:noProof/>
            <w:webHidden/>
          </w:rPr>
          <w:fldChar w:fldCharType="begin"/>
        </w:r>
        <w:r w:rsidR="00103F56">
          <w:rPr>
            <w:noProof/>
            <w:webHidden/>
          </w:rPr>
          <w:instrText xml:space="preserve"> PAGEREF _Toc46480695 \h </w:instrText>
        </w:r>
        <w:r w:rsidR="00103F56">
          <w:rPr>
            <w:noProof/>
            <w:webHidden/>
          </w:rPr>
        </w:r>
        <w:r w:rsidR="00103F56">
          <w:rPr>
            <w:noProof/>
            <w:webHidden/>
          </w:rPr>
          <w:fldChar w:fldCharType="separate"/>
        </w:r>
        <w:r w:rsidR="00D34C33">
          <w:rPr>
            <w:noProof/>
            <w:webHidden/>
          </w:rPr>
          <w:t>6</w:t>
        </w:r>
        <w:r w:rsidR="00103F56">
          <w:rPr>
            <w:noProof/>
            <w:webHidden/>
          </w:rPr>
          <w:fldChar w:fldCharType="end"/>
        </w:r>
      </w:hyperlink>
    </w:p>
    <w:p w14:paraId="29C531C0" w14:textId="789CCD81"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696" w:history="1">
        <w:r w:rsidR="00103F56" w:rsidRPr="00E04F4C">
          <w:rPr>
            <w:rStyle w:val="af"/>
            <w:noProof/>
          </w:rPr>
          <w:t>2.2</w:t>
        </w:r>
        <w:r w:rsidR="00103F56">
          <w:rPr>
            <w:rFonts w:asciiTheme="minorHAnsi" w:eastAsiaTheme="minorEastAsia" w:hAnsiTheme="minorHAnsi" w:cstheme="minorBidi"/>
            <w:smallCaps w:val="0"/>
            <w:noProof/>
            <w:sz w:val="21"/>
            <w:szCs w:val="22"/>
          </w:rPr>
          <w:tab/>
        </w:r>
        <w:r w:rsidR="00103F56" w:rsidRPr="00E04F4C">
          <w:rPr>
            <w:rStyle w:val="af"/>
            <w:noProof/>
          </w:rPr>
          <w:t>多级中断机制设计</w:t>
        </w:r>
        <w:r w:rsidR="00103F56">
          <w:rPr>
            <w:noProof/>
            <w:webHidden/>
          </w:rPr>
          <w:tab/>
        </w:r>
        <w:r w:rsidR="00103F56">
          <w:rPr>
            <w:noProof/>
            <w:webHidden/>
          </w:rPr>
          <w:fldChar w:fldCharType="begin"/>
        </w:r>
        <w:r w:rsidR="00103F56">
          <w:rPr>
            <w:noProof/>
            <w:webHidden/>
          </w:rPr>
          <w:instrText xml:space="preserve"> PAGEREF _Toc46480696 \h </w:instrText>
        </w:r>
        <w:r w:rsidR="00103F56">
          <w:rPr>
            <w:noProof/>
            <w:webHidden/>
          </w:rPr>
        </w:r>
        <w:r w:rsidR="00103F56">
          <w:rPr>
            <w:noProof/>
            <w:webHidden/>
          </w:rPr>
          <w:fldChar w:fldCharType="separate"/>
        </w:r>
        <w:r w:rsidR="00D34C33">
          <w:rPr>
            <w:noProof/>
            <w:webHidden/>
          </w:rPr>
          <w:t>11</w:t>
        </w:r>
        <w:r w:rsidR="00103F56">
          <w:rPr>
            <w:noProof/>
            <w:webHidden/>
          </w:rPr>
          <w:fldChar w:fldCharType="end"/>
        </w:r>
      </w:hyperlink>
    </w:p>
    <w:p w14:paraId="0D125D28" w14:textId="7095CC0F"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697" w:history="1">
        <w:r w:rsidR="00103F56" w:rsidRPr="00E04F4C">
          <w:rPr>
            <w:rStyle w:val="af"/>
            <w:noProof/>
          </w:rPr>
          <w:t>2.3</w:t>
        </w:r>
        <w:r w:rsidR="00103F56">
          <w:rPr>
            <w:rFonts w:asciiTheme="minorHAnsi" w:eastAsiaTheme="minorEastAsia" w:hAnsiTheme="minorHAnsi" w:cstheme="minorBidi"/>
            <w:smallCaps w:val="0"/>
            <w:noProof/>
            <w:sz w:val="21"/>
            <w:szCs w:val="22"/>
          </w:rPr>
          <w:tab/>
        </w:r>
        <w:r w:rsidR="00103F56" w:rsidRPr="00E04F4C">
          <w:rPr>
            <w:rStyle w:val="af"/>
            <w:noProof/>
          </w:rPr>
          <w:t>流水</w:t>
        </w:r>
        <w:r w:rsidR="00103F56" w:rsidRPr="00E04F4C">
          <w:rPr>
            <w:rStyle w:val="af"/>
            <w:noProof/>
          </w:rPr>
          <w:t>CPU</w:t>
        </w:r>
        <w:r w:rsidR="00103F56" w:rsidRPr="00E04F4C">
          <w:rPr>
            <w:rStyle w:val="af"/>
            <w:noProof/>
          </w:rPr>
          <w:t>设计</w:t>
        </w:r>
        <w:r w:rsidR="00103F56">
          <w:rPr>
            <w:noProof/>
            <w:webHidden/>
          </w:rPr>
          <w:tab/>
        </w:r>
        <w:r w:rsidR="00103F56">
          <w:rPr>
            <w:noProof/>
            <w:webHidden/>
          </w:rPr>
          <w:fldChar w:fldCharType="begin"/>
        </w:r>
        <w:r w:rsidR="00103F56">
          <w:rPr>
            <w:noProof/>
            <w:webHidden/>
          </w:rPr>
          <w:instrText xml:space="preserve"> PAGEREF _Toc46480697 \h </w:instrText>
        </w:r>
        <w:r w:rsidR="00103F56">
          <w:rPr>
            <w:noProof/>
            <w:webHidden/>
          </w:rPr>
        </w:r>
        <w:r w:rsidR="00103F56">
          <w:rPr>
            <w:noProof/>
            <w:webHidden/>
          </w:rPr>
          <w:fldChar w:fldCharType="separate"/>
        </w:r>
        <w:r w:rsidR="00D34C33">
          <w:rPr>
            <w:noProof/>
            <w:webHidden/>
          </w:rPr>
          <w:t>13</w:t>
        </w:r>
        <w:r w:rsidR="00103F56">
          <w:rPr>
            <w:noProof/>
            <w:webHidden/>
          </w:rPr>
          <w:fldChar w:fldCharType="end"/>
        </w:r>
      </w:hyperlink>
    </w:p>
    <w:p w14:paraId="148C892C" w14:textId="1334F3AF"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698" w:history="1">
        <w:r w:rsidR="00103F56" w:rsidRPr="00E04F4C">
          <w:rPr>
            <w:rStyle w:val="af"/>
            <w:noProof/>
          </w:rPr>
          <w:t>2.4</w:t>
        </w:r>
        <w:r w:rsidR="00103F56">
          <w:rPr>
            <w:rFonts w:asciiTheme="minorHAnsi" w:eastAsiaTheme="minorEastAsia" w:hAnsiTheme="minorHAnsi" w:cstheme="minorBidi"/>
            <w:smallCaps w:val="0"/>
            <w:noProof/>
            <w:sz w:val="21"/>
            <w:szCs w:val="22"/>
          </w:rPr>
          <w:tab/>
        </w:r>
        <w:r w:rsidR="00103F56" w:rsidRPr="00E04F4C">
          <w:rPr>
            <w:rStyle w:val="af"/>
            <w:noProof/>
          </w:rPr>
          <w:t>气泡式流水线设计</w:t>
        </w:r>
        <w:r w:rsidR="00103F56">
          <w:rPr>
            <w:noProof/>
            <w:webHidden/>
          </w:rPr>
          <w:tab/>
        </w:r>
        <w:r w:rsidR="00103F56">
          <w:rPr>
            <w:noProof/>
            <w:webHidden/>
          </w:rPr>
          <w:fldChar w:fldCharType="begin"/>
        </w:r>
        <w:r w:rsidR="00103F56">
          <w:rPr>
            <w:noProof/>
            <w:webHidden/>
          </w:rPr>
          <w:instrText xml:space="preserve"> PAGEREF _Toc46480698 \h </w:instrText>
        </w:r>
        <w:r w:rsidR="00103F56">
          <w:rPr>
            <w:noProof/>
            <w:webHidden/>
          </w:rPr>
        </w:r>
        <w:r w:rsidR="00103F56">
          <w:rPr>
            <w:noProof/>
            <w:webHidden/>
          </w:rPr>
          <w:fldChar w:fldCharType="separate"/>
        </w:r>
        <w:r w:rsidR="00D34C33">
          <w:rPr>
            <w:noProof/>
            <w:webHidden/>
          </w:rPr>
          <w:t>14</w:t>
        </w:r>
        <w:r w:rsidR="00103F56">
          <w:rPr>
            <w:noProof/>
            <w:webHidden/>
          </w:rPr>
          <w:fldChar w:fldCharType="end"/>
        </w:r>
      </w:hyperlink>
    </w:p>
    <w:p w14:paraId="6E7714F4" w14:textId="26B9841C"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699" w:history="1">
        <w:r w:rsidR="00103F56" w:rsidRPr="00E04F4C">
          <w:rPr>
            <w:rStyle w:val="af"/>
            <w:noProof/>
          </w:rPr>
          <w:t>2.5</w:t>
        </w:r>
        <w:r w:rsidR="00103F56">
          <w:rPr>
            <w:rFonts w:asciiTheme="minorHAnsi" w:eastAsiaTheme="minorEastAsia" w:hAnsiTheme="minorHAnsi" w:cstheme="minorBidi"/>
            <w:smallCaps w:val="0"/>
            <w:noProof/>
            <w:sz w:val="21"/>
            <w:szCs w:val="22"/>
          </w:rPr>
          <w:tab/>
        </w:r>
        <w:r w:rsidR="00103F56" w:rsidRPr="00E04F4C">
          <w:rPr>
            <w:rStyle w:val="af"/>
            <w:noProof/>
          </w:rPr>
          <w:t>数据转发流水线设计</w:t>
        </w:r>
        <w:r w:rsidR="00103F56">
          <w:rPr>
            <w:noProof/>
            <w:webHidden/>
          </w:rPr>
          <w:tab/>
        </w:r>
        <w:r w:rsidR="00103F56">
          <w:rPr>
            <w:noProof/>
            <w:webHidden/>
          </w:rPr>
          <w:fldChar w:fldCharType="begin"/>
        </w:r>
        <w:r w:rsidR="00103F56">
          <w:rPr>
            <w:noProof/>
            <w:webHidden/>
          </w:rPr>
          <w:instrText xml:space="preserve"> PAGEREF _Toc46480699 \h </w:instrText>
        </w:r>
        <w:r w:rsidR="00103F56">
          <w:rPr>
            <w:noProof/>
            <w:webHidden/>
          </w:rPr>
        </w:r>
        <w:r w:rsidR="00103F56">
          <w:rPr>
            <w:noProof/>
            <w:webHidden/>
          </w:rPr>
          <w:fldChar w:fldCharType="separate"/>
        </w:r>
        <w:r w:rsidR="00D34C33">
          <w:rPr>
            <w:noProof/>
            <w:webHidden/>
          </w:rPr>
          <w:t>15</w:t>
        </w:r>
        <w:r w:rsidR="00103F56">
          <w:rPr>
            <w:noProof/>
            <w:webHidden/>
          </w:rPr>
          <w:fldChar w:fldCharType="end"/>
        </w:r>
      </w:hyperlink>
    </w:p>
    <w:p w14:paraId="696BC8C7" w14:textId="0AFBF156"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700" w:history="1">
        <w:r w:rsidR="00103F56" w:rsidRPr="00E04F4C">
          <w:rPr>
            <w:rStyle w:val="af"/>
            <w:noProof/>
          </w:rPr>
          <w:t>2.6</w:t>
        </w:r>
        <w:r w:rsidR="00103F56">
          <w:rPr>
            <w:rFonts w:asciiTheme="minorHAnsi" w:eastAsiaTheme="minorEastAsia" w:hAnsiTheme="minorHAnsi" w:cstheme="minorBidi"/>
            <w:smallCaps w:val="0"/>
            <w:noProof/>
            <w:sz w:val="21"/>
            <w:szCs w:val="22"/>
          </w:rPr>
          <w:tab/>
        </w:r>
        <w:r w:rsidR="00103F56" w:rsidRPr="00E04F4C">
          <w:rPr>
            <w:rStyle w:val="af"/>
            <w:noProof/>
          </w:rPr>
          <w:t>动态分支预测机制</w:t>
        </w:r>
        <w:r w:rsidR="00103F56">
          <w:rPr>
            <w:noProof/>
            <w:webHidden/>
          </w:rPr>
          <w:tab/>
        </w:r>
        <w:r w:rsidR="00103F56">
          <w:rPr>
            <w:noProof/>
            <w:webHidden/>
          </w:rPr>
          <w:fldChar w:fldCharType="begin"/>
        </w:r>
        <w:r w:rsidR="00103F56">
          <w:rPr>
            <w:noProof/>
            <w:webHidden/>
          </w:rPr>
          <w:instrText xml:space="preserve"> PAGEREF _Toc46480700 \h </w:instrText>
        </w:r>
        <w:r w:rsidR="00103F56">
          <w:rPr>
            <w:noProof/>
            <w:webHidden/>
          </w:rPr>
        </w:r>
        <w:r w:rsidR="00103F56">
          <w:rPr>
            <w:noProof/>
            <w:webHidden/>
          </w:rPr>
          <w:fldChar w:fldCharType="separate"/>
        </w:r>
        <w:r w:rsidR="00D34C33">
          <w:rPr>
            <w:noProof/>
            <w:webHidden/>
          </w:rPr>
          <w:t>16</w:t>
        </w:r>
        <w:r w:rsidR="00103F56">
          <w:rPr>
            <w:noProof/>
            <w:webHidden/>
          </w:rPr>
          <w:fldChar w:fldCharType="end"/>
        </w:r>
      </w:hyperlink>
    </w:p>
    <w:p w14:paraId="6702691C" w14:textId="6045BAFD" w:rsidR="00103F56" w:rsidRDefault="00E1358F">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46480701" w:history="1">
        <w:r w:rsidR="00103F56" w:rsidRPr="00E04F4C">
          <w:rPr>
            <w:rStyle w:val="af"/>
            <w:noProof/>
          </w:rPr>
          <w:t>3</w:t>
        </w:r>
        <w:r w:rsidR="00103F56">
          <w:rPr>
            <w:rFonts w:asciiTheme="minorHAnsi" w:eastAsiaTheme="minorEastAsia" w:hAnsiTheme="minorHAnsi" w:cstheme="minorBidi"/>
            <w:b w:val="0"/>
            <w:bCs w:val="0"/>
            <w:caps w:val="0"/>
            <w:noProof/>
            <w:sz w:val="21"/>
            <w:szCs w:val="22"/>
          </w:rPr>
          <w:tab/>
        </w:r>
        <w:r w:rsidR="00103F56" w:rsidRPr="00E04F4C">
          <w:rPr>
            <w:rStyle w:val="af"/>
            <w:noProof/>
          </w:rPr>
          <w:t>详细设计与实现</w:t>
        </w:r>
        <w:r w:rsidR="00103F56">
          <w:rPr>
            <w:noProof/>
            <w:webHidden/>
          </w:rPr>
          <w:tab/>
        </w:r>
        <w:r w:rsidR="00103F56">
          <w:rPr>
            <w:noProof/>
            <w:webHidden/>
          </w:rPr>
          <w:fldChar w:fldCharType="begin"/>
        </w:r>
        <w:r w:rsidR="00103F56">
          <w:rPr>
            <w:noProof/>
            <w:webHidden/>
          </w:rPr>
          <w:instrText xml:space="preserve"> PAGEREF _Toc46480701 \h </w:instrText>
        </w:r>
        <w:r w:rsidR="00103F56">
          <w:rPr>
            <w:noProof/>
            <w:webHidden/>
          </w:rPr>
        </w:r>
        <w:r w:rsidR="00103F56">
          <w:rPr>
            <w:noProof/>
            <w:webHidden/>
          </w:rPr>
          <w:fldChar w:fldCharType="separate"/>
        </w:r>
        <w:r w:rsidR="00D34C33">
          <w:rPr>
            <w:noProof/>
            <w:webHidden/>
          </w:rPr>
          <w:t>18</w:t>
        </w:r>
        <w:r w:rsidR="00103F56">
          <w:rPr>
            <w:noProof/>
            <w:webHidden/>
          </w:rPr>
          <w:fldChar w:fldCharType="end"/>
        </w:r>
      </w:hyperlink>
    </w:p>
    <w:p w14:paraId="628749CF" w14:textId="4375AFD0"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702" w:history="1">
        <w:r w:rsidR="00103F56" w:rsidRPr="00E04F4C">
          <w:rPr>
            <w:rStyle w:val="af"/>
            <w:noProof/>
          </w:rPr>
          <w:t>3.1</w:t>
        </w:r>
        <w:r w:rsidR="00103F56">
          <w:rPr>
            <w:rFonts w:asciiTheme="minorHAnsi" w:eastAsiaTheme="minorEastAsia" w:hAnsiTheme="minorHAnsi" w:cstheme="minorBidi"/>
            <w:smallCaps w:val="0"/>
            <w:noProof/>
            <w:sz w:val="21"/>
            <w:szCs w:val="22"/>
          </w:rPr>
          <w:tab/>
        </w:r>
        <w:r w:rsidR="00103F56" w:rsidRPr="00E04F4C">
          <w:rPr>
            <w:rStyle w:val="af"/>
            <w:noProof/>
          </w:rPr>
          <w:t>单周期</w:t>
        </w:r>
        <w:r w:rsidR="00103F56" w:rsidRPr="00E04F4C">
          <w:rPr>
            <w:rStyle w:val="af"/>
            <w:noProof/>
          </w:rPr>
          <w:t xml:space="preserve">CPU </w:t>
        </w:r>
        <w:r w:rsidR="00103F56" w:rsidRPr="00E04F4C">
          <w:rPr>
            <w:rStyle w:val="af"/>
            <w:noProof/>
          </w:rPr>
          <w:t>实现</w:t>
        </w:r>
        <w:r w:rsidR="00103F56">
          <w:rPr>
            <w:noProof/>
            <w:webHidden/>
          </w:rPr>
          <w:tab/>
        </w:r>
        <w:r w:rsidR="00103F56">
          <w:rPr>
            <w:noProof/>
            <w:webHidden/>
          </w:rPr>
          <w:fldChar w:fldCharType="begin"/>
        </w:r>
        <w:r w:rsidR="00103F56">
          <w:rPr>
            <w:noProof/>
            <w:webHidden/>
          </w:rPr>
          <w:instrText xml:space="preserve"> PAGEREF _Toc46480702 \h </w:instrText>
        </w:r>
        <w:r w:rsidR="00103F56">
          <w:rPr>
            <w:noProof/>
            <w:webHidden/>
          </w:rPr>
        </w:r>
        <w:r w:rsidR="00103F56">
          <w:rPr>
            <w:noProof/>
            <w:webHidden/>
          </w:rPr>
          <w:fldChar w:fldCharType="separate"/>
        </w:r>
        <w:r w:rsidR="00D34C33">
          <w:rPr>
            <w:noProof/>
            <w:webHidden/>
          </w:rPr>
          <w:t>18</w:t>
        </w:r>
        <w:r w:rsidR="00103F56">
          <w:rPr>
            <w:noProof/>
            <w:webHidden/>
          </w:rPr>
          <w:fldChar w:fldCharType="end"/>
        </w:r>
      </w:hyperlink>
    </w:p>
    <w:p w14:paraId="7B2786F4" w14:textId="24021F11"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703" w:history="1">
        <w:r w:rsidR="00103F56" w:rsidRPr="00E04F4C">
          <w:rPr>
            <w:rStyle w:val="af"/>
            <w:noProof/>
          </w:rPr>
          <w:t>3.2</w:t>
        </w:r>
        <w:r w:rsidR="00103F56">
          <w:rPr>
            <w:rFonts w:asciiTheme="minorHAnsi" w:eastAsiaTheme="minorEastAsia" w:hAnsiTheme="minorHAnsi" w:cstheme="minorBidi"/>
            <w:smallCaps w:val="0"/>
            <w:noProof/>
            <w:sz w:val="21"/>
            <w:szCs w:val="22"/>
          </w:rPr>
          <w:tab/>
        </w:r>
        <w:r w:rsidR="00103F56" w:rsidRPr="00E04F4C">
          <w:rPr>
            <w:rStyle w:val="af"/>
            <w:noProof/>
          </w:rPr>
          <w:t>多级中断机制实现</w:t>
        </w:r>
        <w:r w:rsidR="00103F56">
          <w:rPr>
            <w:noProof/>
            <w:webHidden/>
          </w:rPr>
          <w:tab/>
        </w:r>
        <w:r w:rsidR="00103F56">
          <w:rPr>
            <w:noProof/>
            <w:webHidden/>
          </w:rPr>
          <w:fldChar w:fldCharType="begin"/>
        </w:r>
        <w:r w:rsidR="00103F56">
          <w:rPr>
            <w:noProof/>
            <w:webHidden/>
          </w:rPr>
          <w:instrText xml:space="preserve"> PAGEREF _Toc46480703 \h </w:instrText>
        </w:r>
        <w:r w:rsidR="00103F56">
          <w:rPr>
            <w:noProof/>
            <w:webHidden/>
          </w:rPr>
        </w:r>
        <w:r w:rsidR="00103F56">
          <w:rPr>
            <w:noProof/>
            <w:webHidden/>
          </w:rPr>
          <w:fldChar w:fldCharType="separate"/>
        </w:r>
        <w:r w:rsidR="00D34C33">
          <w:rPr>
            <w:noProof/>
            <w:webHidden/>
          </w:rPr>
          <w:t>20</w:t>
        </w:r>
        <w:r w:rsidR="00103F56">
          <w:rPr>
            <w:noProof/>
            <w:webHidden/>
          </w:rPr>
          <w:fldChar w:fldCharType="end"/>
        </w:r>
      </w:hyperlink>
    </w:p>
    <w:p w14:paraId="3671290A" w14:textId="0C4EFF99"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704" w:history="1">
        <w:r w:rsidR="00103F56" w:rsidRPr="00E04F4C">
          <w:rPr>
            <w:rStyle w:val="af"/>
            <w:noProof/>
          </w:rPr>
          <w:t>3.3</w:t>
        </w:r>
        <w:r w:rsidR="00103F56">
          <w:rPr>
            <w:rFonts w:asciiTheme="minorHAnsi" w:eastAsiaTheme="minorEastAsia" w:hAnsiTheme="minorHAnsi" w:cstheme="minorBidi"/>
            <w:smallCaps w:val="0"/>
            <w:noProof/>
            <w:sz w:val="21"/>
            <w:szCs w:val="22"/>
          </w:rPr>
          <w:tab/>
        </w:r>
        <w:r w:rsidR="00103F56" w:rsidRPr="00E04F4C">
          <w:rPr>
            <w:rStyle w:val="af"/>
            <w:noProof/>
          </w:rPr>
          <w:t>流水</w:t>
        </w:r>
        <w:r w:rsidR="00103F56" w:rsidRPr="00E04F4C">
          <w:rPr>
            <w:rStyle w:val="af"/>
            <w:noProof/>
          </w:rPr>
          <w:t>CPU</w:t>
        </w:r>
        <w:r w:rsidR="00103F56" w:rsidRPr="00E04F4C">
          <w:rPr>
            <w:rStyle w:val="af"/>
            <w:noProof/>
          </w:rPr>
          <w:t>实现</w:t>
        </w:r>
        <w:r w:rsidR="00103F56">
          <w:rPr>
            <w:noProof/>
            <w:webHidden/>
          </w:rPr>
          <w:tab/>
        </w:r>
        <w:r w:rsidR="00103F56">
          <w:rPr>
            <w:noProof/>
            <w:webHidden/>
          </w:rPr>
          <w:fldChar w:fldCharType="begin"/>
        </w:r>
        <w:r w:rsidR="00103F56">
          <w:rPr>
            <w:noProof/>
            <w:webHidden/>
          </w:rPr>
          <w:instrText xml:space="preserve"> PAGEREF _Toc46480704 \h </w:instrText>
        </w:r>
        <w:r w:rsidR="00103F56">
          <w:rPr>
            <w:noProof/>
            <w:webHidden/>
          </w:rPr>
        </w:r>
        <w:r w:rsidR="00103F56">
          <w:rPr>
            <w:noProof/>
            <w:webHidden/>
          </w:rPr>
          <w:fldChar w:fldCharType="separate"/>
        </w:r>
        <w:r w:rsidR="00D34C33">
          <w:rPr>
            <w:noProof/>
            <w:webHidden/>
          </w:rPr>
          <w:t>22</w:t>
        </w:r>
        <w:r w:rsidR="00103F56">
          <w:rPr>
            <w:noProof/>
            <w:webHidden/>
          </w:rPr>
          <w:fldChar w:fldCharType="end"/>
        </w:r>
      </w:hyperlink>
    </w:p>
    <w:p w14:paraId="2E403BC7" w14:textId="11B285D2"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705" w:history="1">
        <w:r w:rsidR="00103F56" w:rsidRPr="00E04F4C">
          <w:rPr>
            <w:rStyle w:val="af"/>
            <w:noProof/>
          </w:rPr>
          <w:t>3.4</w:t>
        </w:r>
        <w:r w:rsidR="00103F56">
          <w:rPr>
            <w:rFonts w:asciiTheme="minorHAnsi" w:eastAsiaTheme="minorEastAsia" w:hAnsiTheme="minorHAnsi" w:cstheme="minorBidi"/>
            <w:smallCaps w:val="0"/>
            <w:noProof/>
            <w:sz w:val="21"/>
            <w:szCs w:val="22"/>
          </w:rPr>
          <w:tab/>
        </w:r>
        <w:r w:rsidR="00103F56" w:rsidRPr="00E04F4C">
          <w:rPr>
            <w:rStyle w:val="af"/>
            <w:noProof/>
          </w:rPr>
          <w:t>气泡式流水线实现</w:t>
        </w:r>
        <w:r w:rsidR="00103F56">
          <w:rPr>
            <w:noProof/>
            <w:webHidden/>
          </w:rPr>
          <w:tab/>
        </w:r>
        <w:r w:rsidR="00103F56">
          <w:rPr>
            <w:noProof/>
            <w:webHidden/>
          </w:rPr>
          <w:fldChar w:fldCharType="begin"/>
        </w:r>
        <w:r w:rsidR="00103F56">
          <w:rPr>
            <w:noProof/>
            <w:webHidden/>
          </w:rPr>
          <w:instrText xml:space="preserve"> PAGEREF _Toc46480705 \h </w:instrText>
        </w:r>
        <w:r w:rsidR="00103F56">
          <w:rPr>
            <w:noProof/>
            <w:webHidden/>
          </w:rPr>
        </w:r>
        <w:r w:rsidR="00103F56">
          <w:rPr>
            <w:noProof/>
            <w:webHidden/>
          </w:rPr>
          <w:fldChar w:fldCharType="separate"/>
        </w:r>
        <w:r w:rsidR="00D34C33">
          <w:rPr>
            <w:noProof/>
            <w:webHidden/>
          </w:rPr>
          <w:t>24</w:t>
        </w:r>
        <w:r w:rsidR="00103F56">
          <w:rPr>
            <w:noProof/>
            <w:webHidden/>
          </w:rPr>
          <w:fldChar w:fldCharType="end"/>
        </w:r>
      </w:hyperlink>
    </w:p>
    <w:p w14:paraId="7141FE48" w14:textId="4D902416"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706" w:history="1">
        <w:r w:rsidR="00103F56" w:rsidRPr="00E04F4C">
          <w:rPr>
            <w:rStyle w:val="af"/>
            <w:noProof/>
          </w:rPr>
          <w:t>3.5</w:t>
        </w:r>
        <w:r w:rsidR="00103F56">
          <w:rPr>
            <w:rFonts w:asciiTheme="minorHAnsi" w:eastAsiaTheme="minorEastAsia" w:hAnsiTheme="minorHAnsi" w:cstheme="minorBidi"/>
            <w:smallCaps w:val="0"/>
            <w:noProof/>
            <w:sz w:val="21"/>
            <w:szCs w:val="22"/>
          </w:rPr>
          <w:tab/>
        </w:r>
        <w:r w:rsidR="00103F56" w:rsidRPr="00E04F4C">
          <w:rPr>
            <w:rStyle w:val="af"/>
            <w:noProof/>
          </w:rPr>
          <w:t>数据转发流水线实现</w:t>
        </w:r>
        <w:r w:rsidR="00103F56">
          <w:rPr>
            <w:noProof/>
            <w:webHidden/>
          </w:rPr>
          <w:tab/>
        </w:r>
        <w:r w:rsidR="00103F56">
          <w:rPr>
            <w:noProof/>
            <w:webHidden/>
          </w:rPr>
          <w:fldChar w:fldCharType="begin"/>
        </w:r>
        <w:r w:rsidR="00103F56">
          <w:rPr>
            <w:noProof/>
            <w:webHidden/>
          </w:rPr>
          <w:instrText xml:space="preserve"> PAGEREF _Toc46480706 \h </w:instrText>
        </w:r>
        <w:r w:rsidR="00103F56">
          <w:rPr>
            <w:noProof/>
            <w:webHidden/>
          </w:rPr>
        </w:r>
        <w:r w:rsidR="00103F56">
          <w:rPr>
            <w:noProof/>
            <w:webHidden/>
          </w:rPr>
          <w:fldChar w:fldCharType="separate"/>
        </w:r>
        <w:r w:rsidR="00D34C33">
          <w:rPr>
            <w:noProof/>
            <w:webHidden/>
          </w:rPr>
          <w:t>25</w:t>
        </w:r>
        <w:r w:rsidR="00103F56">
          <w:rPr>
            <w:noProof/>
            <w:webHidden/>
          </w:rPr>
          <w:fldChar w:fldCharType="end"/>
        </w:r>
      </w:hyperlink>
    </w:p>
    <w:p w14:paraId="0BC50AD1" w14:textId="47D99585"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707" w:history="1">
        <w:r w:rsidR="00103F56" w:rsidRPr="00E04F4C">
          <w:rPr>
            <w:rStyle w:val="af"/>
            <w:noProof/>
          </w:rPr>
          <w:t>3.6</w:t>
        </w:r>
        <w:r w:rsidR="00103F56">
          <w:rPr>
            <w:rFonts w:asciiTheme="minorHAnsi" w:eastAsiaTheme="minorEastAsia" w:hAnsiTheme="minorHAnsi" w:cstheme="minorBidi"/>
            <w:smallCaps w:val="0"/>
            <w:noProof/>
            <w:sz w:val="21"/>
            <w:szCs w:val="22"/>
          </w:rPr>
          <w:tab/>
        </w:r>
        <w:r w:rsidR="00103F56" w:rsidRPr="00E04F4C">
          <w:rPr>
            <w:rStyle w:val="af"/>
            <w:noProof/>
          </w:rPr>
          <w:t>动态分支预测机制实现</w:t>
        </w:r>
        <w:r w:rsidR="00103F56">
          <w:rPr>
            <w:noProof/>
            <w:webHidden/>
          </w:rPr>
          <w:tab/>
        </w:r>
        <w:r w:rsidR="00103F56">
          <w:rPr>
            <w:noProof/>
            <w:webHidden/>
          </w:rPr>
          <w:fldChar w:fldCharType="begin"/>
        </w:r>
        <w:r w:rsidR="00103F56">
          <w:rPr>
            <w:noProof/>
            <w:webHidden/>
          </w:rPr>
          <w:instrText xml:space="preserve"> PAGEREF _Toc46480707 \h </w:instrText>
        </w:r>
        <w:r w:rsidR="00103F56">
          <w:rPr>
            <w:noProof/>
            <w:webHidden/>
          </w:rPr>
        </w:r>
        <w:r w:rsidR="00103F56">
          <w:rPr>
            <w:noProof/>
            <w:webHidden/>
          </w:rPr>
          <w:fldChar w:fldCharType="separate"/>
        </w:r>
        <w:r w:rsidR="00D34C33">
          <w:rPr>
            <w:noProof/>
            <w:webHidden/>
          </w:rPr>
          <w:t>26</w:t>
        </w:r>
        <w:r w:rsidR="00103F56">
          <w:rPr>
            <w:noProof/>
            <w:webHidden/>
          </w:rPr>
          <w:fldChar w:fldCharType="end"/>
        </w:r>
      </w:hyperlink>
    </w:p>
    <w:p w14:paraId="213CB4BE" w14:textId="5B6A5D90" w:rsidR="00103F56" w:rsidRDefault="00E1358F">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46480708" w:history="1">
        <w:r w:rsidR="00103F56" w:rsidRPr="00E04F4C">
          <w:rPr>
            <w:rStyle w:val="af"/>
            <w:noProof/>
          </w:rPr>
          <w:t>4</w:t>
        </w:r>
        <w:r w:rsidR="00103F56">
          <w:rPr>
            <w:rFonts w:asciiTheme="minorHAnsi" w:eastAsiaTheme="minorEastAsia" w:hAnsiTheme="minorHAnsi" w:cstheme="minorBidi"/>
            <w:b w:val="0"/>
            <w:bCs w:val="0"/>
            <w:caps w:val="0"/>
            <w:noProof/>
            <w:sz w:val="21"/>
            <w:szCs w:val="22"/>
          </w:rPr>
          <w:tab/>
        </w:r>
        <w:r w:rsidR="00103F56" w:rsidRPr="00E04F4C">
          <w:rPr>
            <w:rStyle w:val="af"/>
            <w:noProof/>
          </w:rPr>
          <w:t>实验过程与调试</w:t>
        </w:r>
        <w:r w:rsidR="00103F56">
          <w:rPr>
            <w:noProof/>
            <w:webHidden/>
          </w:rPr>
          <w:tab/>
        </w:r>
        <w:r w:rsidR="00103F56">
          <w:rPr>
            <w:noProof/>
            <w:webHidden/>
          </w:rPr>
          <w:fldChar w:fldCharType="begin"/>
        </w:r>
        <w:r w:rsidR="00103F56">
          <w:rPr>
            <w:noProof/>
            <w:webHidden/>
          </w:rPr>
          <w:instrText xml:space="preserve"> PAGEREF _Toc46480708 \h </w:instrText>
        </w:r>
        <w:r w:rsidR="00103F56">
          <w:rPr>
            <w:noProof/>
            <w:webHidden/>
          </w:rPr>
        </w:r>
        <w:r w:rsidR="00103F56">
          <w:rPr>
            <w:noProof/>
            <w:webHidden/>
          </w:rPr>
          <w:fldChar w:fldCharType="separate"/>
        </w:r>
        <w:r w:rsidR="00D34C33">
          <w:rPr>
            <w:noProof/>
            <w:webHidden/>
          </w:rPr>
          <w:t>29</w:t>
        </w:r>
        <w:r w:rsidR="00103F56">
          <w:rPr>
            <w:noProof/>
            <w:webHidden/>
          </w:rPr>
          <w:fldChar w:fldCharType="end"/>
        </w:r>
      </w:hyperlink>
    </w:p>
    <w:p w14:paraId="30EE9512" w14:textId="1743E375"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709" w:history="1">
        <w:r w:rsidR="00103F56" w:rsidRPr="00E04F4C">
          <w:rPr>
            <w:rStyle w:val="af"/>
            <w:noProof/>
          </w:rPr>
          <w:t>4.1</w:t>
        </w:r>
        <w:r w:rsidR="00103F56">
          <w:rPr>
            <w:rFonts w:asciiTheme="minorHAnsi" w:eastAsiaTheme="minorEastAsia" w:hAnsiTheme="minorHAnsi" w:cstheme="minorBidi"/>
            <w:smallCaps w:val="0"/>
            <w:noProof/>
            <w:sz w:val="21"/>
            <w:szCs w:val="22"/>
          </w:rPr>
          <w:tab/>
        </w:r>
        <w:r w:rsidR="00103F56" w:rsidRPr="00E04F4C">
          <w:rPr>
            <w:rStyle w:val="af"/>
            <w:noProof/>
          </w:rPr>
          <w:t>功能测试和性能分析</w:t>
        </w:r>
        <w:r w:rsidR="00103F56">
          <w:rPr>
            <w:noProof/>
            <w:webHidden/>
          </w:rPr>
          <w:tab/>
        </w:r>
        <w:r w:rsidR="00103F56">
          <w:rPr>
            <w:noProof/>
            <w:webHidden/>
          </w:rPr>
          <w:fldChar w:fldCharType="begin"/>
        </w:r>
        <w:r w:rsidR="00103F56">
          <w:rPr>
            <w:noProof/>
            <w:webHidden/>
          </w:rPr>
          <w:instrText xml:space="preserve"> PAGEREF _Toc46480709 \h </w:instrText>
        </w:r>
        <w:r w:rsidR="00103F56">
          <w:rPr>
            <w:noProof/>
            <w:webHidden/>
          </w:rPr>
        </w:r>
        <w:r w:rsidR="00103F56">
          <w:rPr>
            <w:noProof/>
            <w:webHidden/>
          </w:rPr>
          <w:fldChar w:fldCharType="separate"/>
        </w:r>
        <w:r w:rsidR="00D34C33">
          <w:rPr>
            <w:noProof/>
            <w:webHidden/>
          </w:rPr>
          <w:t>29</w:t>
        </w:r>
        <w:r w:rsidR="00103F56">
          <w:rPr>
            <w:noProof/>
            <w:webHidden/>
          </w:rPr>
          <w:fldChar w:fldCharType="end"/>
        </w:r>
      </w:hyperlink>
    </w:p>
    <w:p w14:paraId="4BD9A848" w14:textId="26EA974F"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710" w:history="1">
        <w:r w:rsidR="00103F56" w:rsidRPr="00E04F4C">
          <w:rPr>
            <w:rStyle w:val="af"/>
            <w:noProof/>
          </w:rPr>
          <w:t>4.2</w:t>
        </w:r>
        <w:r w:rsidR="00103F56">
          <w:rPr>
            <w:rFonts w:asciiTheme="minorHAnsi" w:eastAsiaTheme="minorEastAsia" w:hAnsiTheme="minorHAnsi" w:cstheme="minorBidi"/>
            <w:smallCaps w:val="0"/>
            <w:noProof/>
            <w:sz w:val="21"/>
            <w:szCs w:val="22"/>
          </w:rPr>
          <w:tab/>
        </w:r>
        <w:r w:rsidR="00103F56" w:rsidRPr="00E04F4C">
          <w:rPr>
            <w:rStyle w:val="af"/>
            <w:noProof/>
          </w:rPr>
          <w:t>主要故障与调试</w:t>
        </w:r>
        <w:r w:rsidR="00103F56">
          <w:rPr>
            <w:noProof/>
            <w:webHidden/>
          </w:rPr>
          <w:tab/>
        </w:r>
        <w:r w:rsidR="00103F56">
          <w:rPr>
            <w:noProof/>
            <w:webHidden/>
          </w:rPr>
          <w:fldChar w:fldCharType="begin"/>
        </w:r>
        <w:r w:rsidR="00103F56">
          <w:rPr>
            <w:noProof/>
            <w:webHidden/>
          </w:rPr>
          <w:instrText xml:space="preserve"> PAGEREF _Toc46480710 \h </w:instrText>
        </w:r>
        <w:r w:rsidR="00103F56">
          <w:rPr>
            <w:noProof/>
            <w:webHidden/>
          </w:rPr>
        </w:r>
        <w:r w:rsidR="00103F56">
          <w:rPr>
            <w:noProof/>
            <w:webHidden/>
          </w:rPr>
          <w:fldChar w:fldCharType="separate"/>
        </w:r>
        <w:r w:rsidR="00D34C33">
          <w:rPr>
            <w:noProof/>
            <w:webHidden/>
          </w:rPr>
          <w:t>33</w:t>
        </w:r>
        <w:r w:rsidR="00103F56">
          <w:rPr>
            <w:noProof/>
            <w:webHidden/>
          </w:rPr>
          <w:fldChar w:fldCharType="end"/>
        </w:r>
      </w:hyperlink>
    </w:p>
    <w:p w14:paraId="7819BCB4" w14:textId="470EE6F9"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711" w:history="1">
        <w:r w:rsidR="00103F56" w:rsidRPr="00E04F4C">
          <w:rPr>
            <w:rStyle w:val="af"/>
            <w:noProof/>
          </w:rPr>
          <w:t>4.3</w:t>
        </w:r>
        <w:r w:rsidR="00103F56">
          <w:rPr>
            <w:rFonts w:asciiTheme="minorHAnsi" w:eastAsiaTheme="minorEastAsia" w:hAnsiTheme="minorHAnsi" w:cstheme="minorBidi"/>
            <w:smallCaps w:val="0"/>
            <w:noProof/>
            <w:sz w:val="21"/>
            <w:szCs w:val="22"/>
          </w:rPr>
          <w:tab/>
        </w:r>
        <w:r w:rsidR="00103F56" w:rsidRPr="00E04F4C">
          <w:rPr>
            <w:rStyle w:val="af"/>
            <w:noProof/>
          </w:rPr>
          <w:t>实验进度</w:t>
        </w:r>
        <w:r w:rsidR="00103F56">
          <w:rPr>
            <w:noProof/>
            <w:webHidden/>
          </w:rPr>
          <w:tab/>
        </w:r>
        <w:r w:rsidR="00103F56">
          <w:rPr>
            <w:noProof/>
            <w:webHidden/>
          </w:rPr>
          <w:fldChar w:fldCharType="begin"/>
        </w:r>
        <w:r w:rsidR="00103F56">
          <w:rPr>
            <w:noProof/>
            <w:webHidden/>
          </w:rPr>
          <w:instrText xml:space="preserve"> PAGEREF _Toc46480711 \h </w:instrText>
        </w:r>
        <w:r w:rsidR="00103F56">
          <w:rPr>
            <w:noProof/>
            <w:webHidden/>
          </w:rPr>
        </w:r>
        <w:r w:rsidR="00103F56">
          <w:rPr>
            <w:noProof/>
            <w:webHidden/>
          </w:rPr>
          <w:fldChar w:fldCharType="separate"/>
        </w:r>
        <w:r w:rsidR="00D34C33">
          <w:rPr>
            <w:noProof/>
            <w:webHidden/>
          </w:rPr>
          <w:t>34</w:t>
        </w:r>
        <w:r w:rsidR="00103F56">
          <w:rPr>
            <w:noProof/>
            <w:webHidden/>
          </w:rPr>
          <w:fldChar w:fldCharType="end"/>
        </w:r>
      </w:hyperlink>
    </w:p>
    <w:p w14:paraId="0E692A79" w14:textId="574C933F" w:rsidR="00103F56" w:rsidRDefault="00E1358F">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46480712" w:history="1">
        <w:r w:rsidR="00103F56" w:rsidRPr="00E04F4C">
          <w:rPr>
            <w:rStyle w:val="af"/>
            <w:noProof/>
          </w:rPr>
          <w:t>5</w:t>
        </w:r>
        <w:r w:rsidR="00103F56">
          <w:rPr>
            <w:rFonts w:asciiTheme="minorHAnsi" w:eastAsiaTheme="minorEastAsia" w:hAnsiTheme="minorHAnsi" w:cstheme="minorBidi"/>
            <w:b w:val="0"/>
            <w:bCs w:val="0"/>
            <w:caps w:val="0"/>
            <w:noProof/>
            <w:sz w:val="21"/>
            <w:szCs w:val="22"/>
          </w:rPr>
          <w:tab/>
        </w:r>
        <w:r w:rsidR="00103F56" w:rsidRPr="00E04F4C">
          <w:rPr>
            <w:rStyle w:val="af"/>
            <w:noProof/>
          </w:rPr>
          <w:t>设计总结与心得</w:t>
        </w:r>
        <w:r w:rsidR="00103F56">
          <w:rPr>
            <w:noProof/>
            <w:webHidden/>
          </w:rPr>
          <w:tab/>
        </w:r>
        <w:r w:rsidR="00103F56">
          <w:rPr>
            <w:noProof/>
            <w:webHidden/>
          </w:rPr>
          <w:fldChar w:fldCharType="begin"/>
        </w:r>
        <w:r w:rsidR="00103F56">
          <w:rPr>
            <w:noProof/>
            <w:webHidden/>
          </w:rPr>
          <w:instrText xml:space="preserve"> PAGEREF _Toc46480712 \h </w:instrText>
        </w:r>
        <w:r w:rsidR="00103F56">
          <w:rPr>
            <w:noProof/>
            <w:webHidden/>
          </w:rPr>
        </w:r>
        <w:r w:rsidR="00103F56">
          <w:rPr>
            <w:noProof/>
            <w:webHidden/>
          </w:rPr>
          <w:fldChar w:fldCharType="separate"/>
        </w:r>
        <w:r w:rsidR="00D34C33">
          <w:rPr>
            <w:noProof/>
            <w:webHidden/>
          </w:rPr>
          <w:t>36</w:t>
        </w:r>
        <w:r w:rsidR="00103F56">
          <w:rPr>
            <w:noProof/>
            <w:webHidden/>
          </w:rPr>
          <w:fldChar w:fldCharType="end"/>
        </w:r>
      </w:hyperlink>
    </w:p>
    <w:p w14:paraId="738F18C7" w14:textId="4DAC2663"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713" w:history="1">
        <w:r w:rsidR="00103F56" w:rsidRPr="00E04F4C">
          <w:rPr>
            <w:rStyle w:val="af"/>
            <w:noProof/>
          </w:rPr>
          <w:t>5.1</w:t>
        </w:r>
        <w:r w:rsidR="00103F56">
          <w:rPr>
            <w:rFonts w:asciiTheme="minorHAnsi" w:eastAsiaTheme="minorEastAsia" w:hAnsiTheme="minorHAnsi" w:cstheme="minorBidi"/>
            <w:smallCaps w:val="0"/>
            <w:noProof/>
            <w:sz w:val="21"/>
            <w:szCs w:val="22"/>
          </w:rPr>
          <w:tab/>
        </w:r>
        <w:r w:rsidR="00103F56" w:rsidRPr="00E04F4C">
          <w:rPr>
            <w:rStyle w:val="af"/>
            <w:noProof/>
          </w:rPr>
          <w:t>课设总结</w:t>
        </w:r>
        <w:r w:rsidR="00103F56">
          <w:rPr>
            <w:noProof/>
            <w:webHidden/>
          </w:rPr>
          <w:tab/>
        </w:r>
        <w:r w:rsidR="00103F56">
          <w:rPr>
            <w:noProof/>
            <w:webHidden/>
          </w:rPr>
          <w:fldChar w:fldCharType="begin"/>
        </w:r>
        <w:r w:rsidR="00103F56">
          <w:rPr>
            <w:noProof/>
            <w:webHidden/>
          </w:rPr>
          <w:instrText xml:space="preserve"> PAGEREF _Toc46480713 \h </w:instrText>
        </w:r>
        <w:r w:rsidR="00103F56">
          <w:rPr>
            <w:noProof/>
            <w:webHidden/>
          </w:rPr>
        </w:r>
        <w:r w:rsidR="00103F56">
          <w:rPr>
            <w:noProof/>
            <w:webHidden/>
          </w:rPr>
          <w:fldChar w:fldCharType="separate"/>
        </w:r>
        <w:r w:rsidR="00D34C33">
          <w:rPr>
            <w:noProof/>
            <w:webHidden/>
          </w:rPr>
          <w:t>36</w:t>
        </w:r>
        <w:r w:rsidR="00103F56">
          <w:rPr>
            <w:noProof/>
            <w:webHidden/>
          </w:rPr>
          <w:fldChar w:fldCharType="end"/>
        </w:r>
      </w:hyperlink>
    </w:p>
    <w:p w14:paraId="53B68CAB" w14:textId="19EF32EB" w:rsidR="00103F56" w:rsidRDefault="00E1358F">
      <w:pPr>
        <w:pStyle w:val="22"/>
        <w:tabs>
          <w:tab w:val="left" w:pos="960"/>
          <w:tab w:val="right" w:leader="dot" w:pos="8834"/>
        </w:tabs>
        <w:rPr>
          <w:rFonts w:asciiTheme="minorHAnsi" w:eastAsiaTheme="minorEastAsia" w:hAnsiTheme="minorHAnsi" w:cstheme="minorBidi"/>
          <w:smallCaps w:val="0"/>
          <w:noProof/>
          <w:sz w:val="21"/>
          <w:szCs w:val="22"/>
        </w:rPr>
      </w:pPr>
      <w:hyperlink w:anchor="_Toc46480714" w:history="1">
        <w:r w:rsidR="00103F56" w:rsidRPr="00E04F4C">
          <w:rPr>
            <w:rStyle w:val="af"/>
            <w:noProof/>
          </w:rPr>
          <w:t>5.2</w:t>
        </w:r>
        <w:r w:rsidR="00103F56">
          <w:rPr>
            <w:rFonts w:asciiTheme="minorHAnsi" w:eastAsiaTheme="minorEastAsia" w:hAnsiTheme="minorHAnsi" w:cstheme="minorBidi"/>
            <w:smallCaps w:val="0"/>
            <w:noProof/>
            <w:sz w:val="21"/>
            <w:szCs w:val="22"/>
          </w:rPr>
          <w:tab/>
        </w:r>
        <w:r w:rsidR="00103F56" w:rsidRPr="00E04F4C">
          <w:rPr>
            <w:rStyle w:val="af"/>
            <w:noProof/>
          </w:rPr>
          <w:t>课设心得</w:t>
        </w:r>
        <w:r w:rsidR="00103F56">
          <w:rPr>
            <w:noProof/>
            <w:webHidden/>
          </w:rPr>
          <w:tab/>
        </w:r>
        <w:r w:rsidR="00103F56">
          <w:rPr>
            <w:noProof/>
            <w:webHidden/>
          </w:rPr>
          <w:fldChar w:fldCharType="begin"/>
        </w:r>
        <w:r w:rsidR="00103F56">
          <w:rPr>
            <w:noProof/>
            <w:webHidden/>
          </w:rPr>
          <w:instrText xml:space="preserve"> PAGEREF _Toc46480714 \h </w:instrText>
        </w:r>
        <w:r w:rsidR="00103F56">
          <w:rPr>
            <w:noProof/>
            <w:webHidden/>
          </w:rPr>
        </w:r>
        <w:r w:rsidR="00103F56">
          <w:rPr>
            <w:noProof/>
            <w:webHidden/>
          </w:rPr>
          <w:fldChar w:fldCharType="separate"/>
        </w:r>
        <w:r w:rsidR="00D34C33">
          <w:rPr>
            <w:noProof/>
            <w:webHidden/>
          </w:rPr>
          <w:t>36</w:t>
        </w:r>
        <w:r w:rsidR="00103F56">
          <w:rPr>
            <w:noProof/>
            <w:webHidden/>
          </w:rPr>
          <w:fldChar w:fldCharType="end"/>
        </w:r>
      </w:hyperlink>
    </w:p>
    <w:p w14:paraId="1D3F5810" w14:textId="72F9F1B1" w:rsidR="00103F56" w:rsidRDefault="00E1358F">
      <w:pPr>
        <w:pStyle w:val="11"/>
        <w:tabs>
          <w:tab w:val="right" w:leader="dot" w:pos="8834"/>
        </w:tabs>
        <w:rPr>
          <w:rFonts w:asciiTheme="minorHAnsi" w:eastAsiaTheme="minorEastAsia" w:hAnsiTheme="minorHAnsi" w:cstheme="minorBidi"/>
          <w:b w:val="0"/>
          <w:bCs w:val="0"/>
          <w:caps w:val="0"/>
          <w:noProof/>
          <w:sz w:val="21"/>
          <w:szCs w:val="22"/>
        </w:rPr>
      </w:pPr>
      <w:hyperlink w:anchor="_Toc46480715" w:history="1">
        <w:r w:rsidR="00103F56" w:rsidRPr="00E04F4C">
          <w:rPr>
            <w:rStyle w:val="af"/>
            <w:noProof/>
          </w:rPr>
          <w:t>参考文献</w:t>
        </w:r>
        <w:r w:rsidR="00103F56">
          <w:rPr>
            <w:noProof/>
            <w:webHidden/>
          </w:rPr>
          <w:tab/>
        </w:r>
        <w:r w:rsidR="00103F56">
          <w:rPr>
            <w:noProof/>
            <w:webHidden/>
          </w:rPr>
          <w:fldChar w:fldCharType="begin"/>
        </w:r>
        <w:r w:rsidR="00103F56">
          <w:rPr>
            <w:noProof/>
            <w:webHidden/>
          </w:rPr>
          <w:instrText xml:space="preserve"> PAGEREF _Toc46480715 \h </w:instrText>
        </w:r>
        <w:r w:rsidR="00103F56">
          <w:rPr>
            <w:noProof/>
            <w:webHidden/>
          </w:rPr>
        </w:r>
        <w:r w:rsidR="00103F56">
          <w:rPr>
            <w:noProof/>
            <w:webHidden/>
          </w:rPr>
          <w:fldChar w:fldCharType="separate"/>
        </w:r>
        <w:r w:rsidR="00D34C33">
          <w:rPr>
            <w:noProof/>
            <w:webHidden/>
          </w:rPr>
          <w:t>37</w:t>
        </w:r>
        <w:r w:rsidR="00103F56">
          <w:rPr>
            <w:noProof/>
            <w:webHidden/>
          </w:rPr>
          <w:fldChar w:fldCharType="end"/>
        </w:r>
      </w:hyperlink>
    </w:p>
    <w:p w14:paraId="587F0DF7" w14:textId="3B1C3EE2" w:rsidR="000C5960" w:rsidRDefault="000C5960">
      <w:pPr>
        <w:sectPr w:rsidR="000C5960" w:rsidSect="00976F7A">
          <w:headerReference w:type="default" r:id="rId12"/>
          <w:footerReference w:type="default" r:id="rId13"/>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5" w:name="_Toc46480689"/>
      <w:r w:rsidRPr="00207D8A">
        <w:rPr>
          <w:rFonts w:hint="eastAsia"/>
        </w:rPr>
        <w:lastRenderedPageBreak/>
        <w:t>课程设计概述</w:t>
      </w:r>
      <w:bookmarkEnd w:id="9"/>
      <w:bookmarkEnd w:id="10"/>
      <w:bookmarkEnd w:id="11"/>
      <w:bookmarkEnd w:id="12"/>
      <w:bookmarkEnd w:id="13"/>
      <w:bookmarkEnd w:id="14"/>
      <w:bookmarkEnd w:id="15"/>
    </w:p>
    <w:p w14:paraId="6219E629" w14:textId="77777777" w:rsidR="000C5960" w:rsidRPr="001F5053" w:rsidRDefault="000C5960" w:rsidP="00591A3F">
      <w:pPr>
        <w:pStyle w:val="2"/>
        <w:tabs>
          <w:tab w:val="clear" w:pos="720"/>
          <w:tab w:val="left" w:pos="567"/>
        </w:tabs>
        <w:ind w:left="818" w:right="240" w:hanging="818"/>
      </w:pPr>
      <w:bookmarkStart w:id="16" w:name="_Toc46480690"/>
      <w:r w:rsidRPr="001F5053">
        <w:rPr>
          <w:rFonts w:hint="eastAsia"/>
        </w:rPr>
        <w:t>课设目的</w:t>
      </w:r>
      <w:bookmarkEnd w:id="16"/>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7" w:name="_Toc134007858"/>
      <w:bookmarkStart w:id="18" w:name="_Toc135227308"/>
      <w:bookmarkStart w:id="19" w:name="_Toc135227387"/>
      <w:bookmarkStart w:id="20" w:name="_Toc135227509"/>
      <w:bookmarkStart w:id="21"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0E0B3A14" w14:textId="58C53C6B" w:rsidR="00552BB0" w:rsidRPr="00552BB0" w:rsidRDefault="000C5960" w:rsidP="00252281">
      <w:pPr>
        <w:pStyle w:val="2"/>
        <w:tabs>
          <w:tab w:val="clear" w:pos="720"/>
          <w:tab w:val="left" w:pos="567"/>
        </w:tabs>
        <w:ind w:left="818" w:right="240" w:hanging="818"/>
      </w:pPr>
      <w:bookmarkStart w:id="22" w:name="_Toc46480691"/>
      <w:r>
        <w:rPr>
          <w:rFonts w:hint="eastAsia"/>
        </w:rPr>
        <w:t>设计任务</w:t>
      </w:r>
      <w:bookmarkEnd w:id="17"/>
      <w:bookmarkEnd w:id="18"/>
      <w:bookmarkEnd w:id="19"/>
      <w:bookmarkEnd w:id="20"/>
      <w:bookmarkEnd w:id="21"/>
      <w:bookmarkEnd w:id="22"/>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3" w:name="_Toc46480692"/>
      <w:r>
        <w:rPr>
          <w:rFonts w:hint="eastAsia"/>
        </w:rPr>
        <w:t>设计要求</w:t>
      </w:r>
      <w:bookmarkEnd w:id="23"/>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lastRenderedPageBreak/>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4" w:name="_Toc46480693"/>
      <w:r>
        <w:rPr>
          <w:rFonts w:hint="eastAsia"/>
        </w:rPr>
        <w:t>技术指标</w:t>
      </w:r>
      <w:bookmarkEnd w:id="24"/>
    </w:p>
    <w:p w14:paraId="753DB383" w14:textId="7E4B680F" w:rsidR="00AD02FF" w:rsidRPr="008C14B5" w:rsidRDefault="00AD02FF" w:rsidP="00EC1077">
      <w:pPr>
        <w:pStyle w:val="a3"/>
        <w:numPr>
          <w:ilvl w:val="0"/>
          <w:numId w:val="11"/>
        </w:numPr>
        <w:ind w:rightChars="11" w:right="26" w:firstLineChars="0"/>
      </w:pPr>
      <w:r w:rsidRPr="008C14B5">
        <w:rPr>
          <w:rFonts w:hint="eastAsia"/>
        </w:rPr>
        <w:t>支持</w:t>
      </w:r>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CF0E1D">
        <w:rPr>
          <w:rFonts w:hint="eastAsia"/>
        </w:rPr>
        <w:t>表</w:t>
      </w:r>
      <w:r w:rsidR="00CF0E1D">
        <w:rPr>
          <w:rFonts w:hint="eastAsia"/>
        </w:rPr>
        <w:t xml:space="preserve"> </w:t>
      </w:r>
      <w:r w:rsidR="00CF0E1D">
        <w:t>1.1</w:t>
      </w:r>
      <w:r w:rsidR="00B64263">
        <w:fldChar w:fldCharType="end"/>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6B890778" w:rsidR="00B64263" w:rsidRDefault="00B64263" w:rsidP="00B64263">
      <w:pPr>
        <w:pStyle w:val="aff1"/>
        <w:spacing w:before="91" w:after="91"/>
      </w:pPr>
      <w:bookmarkStart w:id="25" w:name="_Ref474694445"/>
      <w:r>
        <w:rPr>
          <w:rFonts w:hint="eastAsia"/>
        </w:rPr>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1</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1</w:t>
      </w:r>
      <w:r w:rsidR="00224338">
        <w:fldChar w:fldCharType="end"/>
      </w:r>
      <w:bookmarkEnd w:id="25"/>
      <w:r>
        <w:t xml:space="preserve"> </w:t>
      </w:r>
      <w:r>
        <w:rPr>
          <w:rFonts w:hint="eastAsia"/>
        </w:rPr>
        <w:t>指令集</w:t>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r w:rsidRPr="00DB60F4">
              <w:rPr>
                <w:sz w:val="21"/>
              </w:rPr>
              <w:t>SUb</w:t>
            </w:r>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lastRenderedPageBreak/>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lastRenderedPageBreak/>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数码管显示</w:t>
            </w:r>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252281" w:rsidRPr="00DB60F4" w14:paraId="43EDE18B" w14:textId="77777777" w:rsidTr="00252281">
        <w:trPr>
          <w:jc w:val="center"/>
        </w:trPr>
        <w:tc>
          <w:tcPr>
            <w:tcW w:w="567" w:type="dxa"/>
            <w:shd w:val="clear" w:color="000000" w:fill="FFFFFF"/>
            <w:hideMark/>
          </w:tcPr>
          <w:p w14:paraId="52CED2F6" w14:textId="77777777" w:rsidR="00252281" w:rsidRPr="00DB60F4" w:rsidRDefault="00252281" w:rsidP="00252281">
            <w:pPr>
              <w:jc w:val="center"/>
              <w:rPr>
                <w:sz w:val="21"/>
              </w:rPr>
            </w:pPr>
            <w:r w:rsidRPr="00DB60F4">
              <w:rPr>
                <w:rFonts w:hint="eastAsia"/>
                <w:sz w:val="21"/>
              </w:rPr>
              <w:t>2</w:t>
            </w:r>
            <w:r>
              <w:rPr>
                <w:sz w:val="21"/>
              </w:rPr>
              <w:t>8</w:t>
            </w:r>
          </w:p>
        </w:tc>
        <w:tc>
          <w:tcPr>
            <w:tcW w:w="2693" w:type="dxa"/>
            <w:shd w:val="clear" w:color="000000" w:fill="FFFFFF"/>
            <w:vAlign w:val="center"/>
          </w:tcPr>
          <w:p w14:paraId="63800420" w14:textId="3B37E12C" w:rsidR="00252281" w:rsidRPr="002F7A55" w:rsidRDefault="00252281" w:rsidP="00252281">
            <w:pPr>
              <w:jc w:val="center"/>
              <w:rPr>
                <w:color w:val="FF0000"/>
                <w:sz w:val="21"/>
              </w:rPr>
            </w:pPr>
            <w:r>
              <w:rPr>
                <w:rFonts w:hint="eastAsia"/>
              </w:rPr>
              <w:t>XOR</w:t>
            </w:r>
          </w:p>
        </w:tc>
        <w:tc>
          <w:tcPr>
            <w:tcW w:w="2694" w:type="dxa"/>
            <w:shd w:val="clear" w:color="000000" w:fill="FFFFFF"/>
            <w:vAlign w:val="center"/>
          </w:tcPr>
          <w:p w14:paraId="412B3AE2" w14:textId="703086A7" w:rsidR="00252281" w:rsidRPr="00252281" w:rsidRDefault="00252281" w:rsidP="00252281">
            <w:pPr>
              <w:jc w:val="center"/>
              <w:rPr>
                <w:color w:val="FF0000"/>
                <w:sz w:val="21"/>
                <w:szCs w:val="21"/>
              </w:rPr>
            </w:pPr>
            <w:r w:rsidRPr="00252281">
              <w:rPr>
                <w:sz w:val="21"/>
                <w:szCs w:val="21"/>
              </w:rPr>
              <w:t>异或</w:t>
            </w:r>
          </w:p>
        </w:tc>
        <w:tc>
          <w:tcPr>
            <w:tcW w:w="2694" w:type="dxa"/>
            <w:shd w:val="clear" w:color="000000" w:fill="FFFFFF"/>
          </w:tcPr>
          <w:p w14:paraId="327EC239" w14:textId="77777777" w:rsidR="00252281" w:rsidRPr="00DB60F4" w:rsidRDefault="00252281" w:rsidP="00252281">
            <w:pPr>
              <w:ind w:firstLineChars="50" w:firstLine="105"/>
              <w:rPr>
                <w:sz w:val="21"/>
              </w:rPr>
            </w:pPr>
          </w:p>
        </w:tc>
      </w:tr>
      <w:tr w:rsidR="00252281" w:rsidRPr="00DB60F4" w14:paraId="0F2440E0" w14:textId="77777777" w:rsidTr="00252281">
        <w:trPr>
          <w:jc w:val="center"/>
        </w:trPr>
        <w:tc>
          <w:tcPr>
            <w:tcW w:w="567" w:type="dxa"/>
            <w:shd w:val="clear" w:color="000000" w:fill="FFFFFF"/>
            <w:hideMark/>
          </w:tcPr>
          <w:p w14:paraId="17F26D5C" w14:textId="77777777" w:rsidR="00252281" w:rsidRPr="00DB60F4" w:rsidRDefault="00252281" w:rsidP="00252281">
            <w:pPr>
              <w:jc w:val="center"/>
              <w:rPr>
                <w:sz w:val="21"/>
              </w:rPr>
            </w:pPr>
            <w:r w:rsidRPr="00DB60F4">
              <w:rPr>
                <w:rFonts w:hint="eastAsia"/>
                <w:sz w:val="21"/>
              </w:rPr>
              <w:t>2</w:t>
            </w:r>
            <w:r>
              <w:rPr>
                <w:sz w:val="21"/>
              </w:rPr>
              <w:t>9</w:t>
            </w:r>
          </w:p>
        </w:tc>
        <w:tc>
          <w:tcPr>
            <w:tcW w:w="2693" w:type="dxa"/>
            <w:shd w:val="clear" w:color="000000" w:fill="FFFFFF"/>
            <w:vAlign w:val="center"/>
          </w:tcPr>
          <w:p w14:paraId="4A5A306C" w14:textId="4D59870E" w:rsidR="00252281" w:rsidRPr="002F7A55" w:rsidRDefault="00252281" w:rsidP="00252281">
            <w:pPr>
              <w:jc w:val="center"/>
              <w:rPr>
                <w:color w:val="FF0000"/>
                <w:sz w:val="21"/>
              </w:rPr>
            </w:pPr>
            <w:r w:rsidRPr="00950838">
              <w:t>LUI</w:t>
            </w:r>
          </w:p>
        </w:tc>
        <w:tc>
          <w:tcPr>
            <w:tcW w:w="2694" w:type="dxa"/>
            <w:shd w:val="clear" w:color="000000" w:fill="FFFFFF"/>
            <w:vAlign w:val="center"/>
          </w:tcPr>
          <w:p w14:paraId="01007C73" w14:textId="368B673C" w:rsidR="00252281" w:rsidRPr="00252281" w:rsidRDefault="00252281" w:rsidP="00252281">
            <w:pPr>
              <w:jc w:val="center"/>
              <w:rPr>
                <w:color w:val="FF0000"/>
                <w:sz w:val="21"/>
                <w:szCs w:val="21"/>
              </w:rPr>
            </w:pPr>
            <w:r w:rsidRPr="00252281">
              <w:rPr>
                <w:sz w:val="21"/>
                <w:szCs w:val="21"/>
              </w:rPr>
              <w:t>立即数加载至高位</w:t>
            </w:r>
          </w:p>
        </w:tc>
        <w:tc>
          <w:tcPr>
            <w:tcW w:w="2694" w:type="dxa"/>
            <w:shd w:val="clear" w:color="000000" w:fill="FFFFFF"/>
          </w:tcPr>
          <w:p w14:paraId="0AB2F9C2" w14:textId="77777777" w:rsidR="00252281" w:rsidRPr="00DB60F4" w:rsidRDefault="00252281" w:rsidP="00252281">
            <w:pPr>
              <w:ind w:firstLineChars="50" w:firstLine="105"/>
              <w:rPr>
                <w:sz w:val="21"/>
              </w:rPr>
            </w:pPr>
          </w:p>
        </w:tc>
      </w:tr>
      <w:tr w:rsidR="00252281" w:rsidRPr="00DB60F4" w14:paraId="0B2CB698" w14:textId="77777777" w:rsidTr="00252281">
        <w:trPr>
          <w:jc w:val="center"/>
        </w:trPr>
        <w:tc>
          <w:tcPr>
            <w:tcW w:w="567" w:type="dxa"/>
            <w:shd w:val="clear" w:color="000000" w:fill="FFFFFF"/>
            <w:hideMark/>
          </w:tcPr>
          <w:p w14:paraId="7CD99598" w14:textId="77777777" w:rsidR="00252281" w:rsidRPr="00DB60F4" w:rsidRDefault="00252281" w:rsidP="00252281">
            <w:pPr>
              <w:jc w:val="center"/>
              <w:rPr>
                <w:sz w:val="21"/>
              </w:rPr>
            </w:pPr>
            <w:r>
              <w:rPr>
                <w:rFonts w:hint="eastAsia"/>
                <w:sz w:val="21"/>
              </w:rPr>
              <w:t>3</w:t>
            </w:r>
            <w:r>
              <w:rPr>
                <w:sz w:val="21"/>
              </w:rPr>
              <w:t>0</w:t>
            </w:r>
          </w:p>
        </w:tc>
        <w:tc>
          <w:tcPr>
            <w:tcW w:w="2693" w:type="dxa"/>
            <w:shd w:val="clear" w:color="000000" w:fill="FFFFFF"/>
            <w:vAlign w:val="center"/>
          </w:tcPr>
          <w:p w14:paraId="424CE3F7" w14:textId="63CFDE3C" w:rsidR="00252281" w:rsidRPr="002F7A55" w:rsidRDefault="00252281" w:rsidP="00252281">
            <w:pPr>
              <w:jc w:val="center"/>
              <w:rPr>
                <w:color w:val="FF0000"/>
                <w:sz w:val="21"/>
              </w:rPr>
            </w:pPr>
            <w:r w:rsidRPr="00950838">
              <w:t>LB</w:t>
            </w:r>
          </w:p>
        </w:tc>
        <w:tc>
          <w:tcPr>
            <w:tcW w:w="2694" w:type="dxa"/>
            <w:shd w:val="clear" w:color="000000" w:fill="FFFFFF"/>
            <w:vAlign w:val="center"/>
          </w:tcPr>
          <w:p w14:paraId="1AD240A4" w14:textId="278CA2B7" w:rsidR="00252281" w:rsidRPr="00252281" w:rsidRDefault="00252281" w:rsidP="00252281">
            <w:pPr>
              <w:jc w:val="center"/>
              <w:rPr>
                <w:color w:val="FF0000"/>
                <w:sz w:val="21"/>
                <w:szCs w:val="21"/>
              </w:rPr>
            </w:pPr>
            <w:r w:rsidRPr="00252281">
              <w:rPr>
                <w:sz w:val="21"/>
                <w:szCs w:val="21"/>
              </w:rPr>
              <w:t>加载字节</w:t>
            </w:r>
          </w:p>
        </w:tc>
        <w:tc>
          <w:tcPr>
            <w:tcW w:w="2694" w:type="dxa"/>
            <w:shd w:val="clear" w:color="000000" w:fill="FFFFFF"/>
          </w:tcPr>
          <w:p w14:paraId="0F06991D" w14:textId="77777777" w:rsidR="00252281" w:rsidRPr="00DB60F4" w:rsidRDefault="00252281" w:rsidP="00252281">
            <w:pPr>
              <w:ind w:firstLineChars="50" w:firstLine="105"/>
              <w:rPr>
                <w:sz w:val="21"/>
              </w:rPr>
            </w:pPr>
          </w:p>
        </w:tc>
      </w:tr>
      <w:tr w:rsidR="00252281" w:rsidRPr="00DB60F4" w14:paraId="22007DEA" w14:textId="77777777" w:rsidTr="00252281">
        <w:trPr>
          <w:jc w:val="center"/>
        </w:trPr>
        <w:tc>
          <w:tcPr>
            <w:tcW w:w="567" w:type="dxa"/>
            <w:shd w:val="clear" w:color="000000" w:fill="FFFFFF"/>
            <w:hideMark/>
          </w:tcPr>
          <w:p w14:paraId="4D659C84" w14:textId="77777777" w:rsidR="00252281" w:rsidRPr="00DB60F4" w:rsidRDefault="00252281" w:rsidP="00252281">
            <w:pPr>
              <w:jc w:val="center"/>
              <w:rPr>
                <w:sz w:val="21"/>
              </w:rPr>
            </w:pPr>
            <w:r>
              <w:rPr>
                <w:rFonts w:hint="eastAsia"/>
                <w:sz w:val="21"/>
              </w:rPr>
              <w:t>3</w:t>
            </w:r>
            <w:r>
              <w:rPr>
                <w:sz w:val="21"/>
              </w:rPr>
              <w:t>1</w:t>
            </w:r>
          </w:p>
        </w:tc>
        <w:tc>
          <w:tcPr>
            <w:tcW w:w="2693" w:type="dxa"/>
            <w:shd w:val="clear" w:color="000000" w:fill="FFFFFF"/>
            <w:vAlign w:val="center"/>
          </w:tcPr>
          <w:p w14:paraId="4E324FBD" w14:textId="5F0C00A6" w:rsidR="00252281" w:rsidRPr="002F7A55" w:rsidRDefault="00252281" w:rsidP="00252281">
            <w:pPr>
              <w:jc w:val="center"/>
              <w:rPr>
                <w:color w:val="FF0000"/>
                <w:sz w:val="21"/>
              </w:rPr>
            </w:pPr>
            <w:r w:rsidRPr="00950838">
              <w:t>BLEZ</w:t>
            </w:r>
          </w:p>
        </w:tc>
        <w:tc>
          <w:tcPr>
            <w:tcW w:w="2694" w:type="dxa"/>
            <w:shd w:val="clear" w:color="000000" w:fill="FFFFFF"/>
            <w:vAlign w:val="center"/>
          </w:tcPr>
          <w:p w14:paraId="7B29F30D" w14:textId="1010B51F" w:rsidR="00252281" w:rsidRPr="00252281" w:rsidRDefault="00252281" w:rsidP="00252281">
            <w:pPr>
              <w:jc w:val="center"/>
              <w:rPr>
                <w:color w:val="FF0000"/>
                <w:sz w:val="21"/>
                <w:szCs w:val="21"/>
              </w:rPr>
            </w:pPr>
            <w:r w:rsidRPr="00252281">
              <w:rPr>
                <w:sz w:val="21"/>
                <w:szCs w:val="21"/>
              </w:rPr>
              <w:t>小于等于</w:t>
            </w:r>
            <w:r w:rsidRPr="00252281">
              <w:rPr>
                <w:sz w:val="21"/>
                <w:szCs w:val="21"/>
              </w:rPr>
              <w:t xml:space="preserve"> 0 </w:t>
            </w:r>
            <w:r w:rsidRPr="00252281">
              <w:rPr>
                <w:sz w:val="21"/>
                <w:szCs w:val="21"/>
              </w:rPr>
              <w:t>转移</w:t>
            </w:r>
          </w:p>
        </w:tc>
        <w:tc>
          <w:tcPr>
            <w:tcW w:w="2694" w:type="dxa"/>
            <w:shd w:val="clear" w:color="000000" w:fill="FFFFFF"/>
          </w:tcPr>
          <w:p w14:paraId="135E416C" w14:textId="77777777" w:rsidR="00252281" w:rsidRPr="00DB60F4" w:rsidRDefault="00252281" w:rsidP="00252281">
            <w:pPr>
              <w:ind w:firstLineChars="50" w:firstLine="105"/>
              <w:rPr>
                <w:sz w:val="21"/>
              </w:rPr>
            </w:pPr>
          </w:p>
        </w:tc>
      </w:tr>
    </w:tbl>
    <w:p w14:paraId="0F3C7DFD" w14:textId="0CFCEB5D" w:rsidR="001D4FDA" w:rsidRDefault="001D4FDA" w:rsidP="00252281">
      <w:pPr>
        <w:sectPr w:rsidR="001D4FDA" w:rsidSect="001A4F50">
          <w:headerReference w:type="default" r:id="rId14"/>
          <w:footerReference w:type="default" r:id="rId15"/>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26" w:name="_Toc46480694"/>
      <w:r w:rsidRPr="001D1AB4">
        <w:rPr>
          <w:rFonts w:hint="eastAsia"/>
        </w:rPr>
        <w:lastRenderedPageBreak/>
        <w:t>总体方案设计</w:t>
      </w:r>
      <w:bookmarkEnd w:id="26"/>
    </w:p>
    <w:p w14:paraId="58CA9B6D" w14:textId="77777777" w:rsidR="000C5960" w:rsidRDefault="00186A26" w:rsidP="00591A3F">
      <w:pPr>
        <w:pStyle w:val="2"/>
        <w:tabs>
          <w:tab w:val="clear" w:pos="720"/>
          <w:tab w:val="left" w:pos="567"/>
        </w:tabs>
        <w:ind w:left="818" w:right="240" w:hanging="818"/>
      </w:pPr>
      <w:bookmarkStart w:id="27" w:name="_Toc46480695"/>
      <w:r>
        <w:rPr>
          <w:rFonts w:hint="eastAsia"/>
        </w:rPr>
        <w:t>单周期</w:t>
      </w:r>
      <w:r>
        <w:rPr>
          <w:rFonts w:hint="eastAsia"/>
        </w:rPr>
        <w:t>CPU</w:t>
      </w:r>
      <w:r w:rsidR="00FB0D44">
        <w:rPr>
          <w:rFonts w:hint="eastAsia"/>
        </w:rPr>
        <w:t>设计</w:t>
      </w:r>
      <w:bookmarkEnd w:id="27"/>
    </w:p>
    <w:p w14:paraId="3D3F5D50" w14:textId="282900EC" w:rsidR="000C5960" w:rsidRDefault="008D36D6" w:rsidP="00EC1077">
      <w:pPr>
        <w:pStyle w:val="a3"/>
        <w:ind w:rightChars="11" w:right="26" w:firstLine="480"/>
        <w:rPr>
          <w:rFonts w:ascii="宋体" w:hAnsi="宋体"/>
          <w:color w:val="FF0000"/>
        </w:rPr>
      </w:pPr>
      <w:r>
        <w:rPr>
          <w:rFonts w:ascii="宋体" w:hAnsi="宋体" w:hint="eastAsia"/>
        </w:rPr>
        <w:t>单周期C</w:t>
      </w:r>
      <w:r>
        <w:rPr>
          <w:rFonts w:ascii="宋体" w:hAnsi="宋体"/>
        </w:rPr>
        <w:t>PU</w:t>
      </w:r>
      <w:r>
        <w:rPr>
          <w:rFonts w:ascii="宋体" w:hAnsi="宋体" w:hint="eastAsia"/>
        </w:rPr>
        <w:t>的设计我们采用硬布线控制进行实现。</w:t>
      </w:r>
      <w:r w:rsidRPr="008D36D6">
        <w:rPr>
          <w:rFonts w:ascii="宋体" w:hAnsi="宋体" w:hint="eastAsia"/>
        </w:rPr>
        <w:t>在本次实验中首先需要完成单周期CPU的设计，然后在其基础之上完成老师布置的4条扩展指令的添加</w:t>
      </w:r>
      <w:r>
        <w:rPr>
          <w:rFonts w:ascii="宋体" w:hAnsi="宋体" w:hint="eastAsia"/>
        </w:rPr>
        <w:t>。将系统分成指令存储器、硬布线控制器、寄存器文件、运算器、数据存储器、地址转移逻辑六大模块。根据各条指令实现的功能，完成数据通路。</w:t>
      </w:r>
      <w:r w:rsidR="00FD52A8">
        <w:rPr>
          <w:rFonts w:ascii="宋体" w:hAnsi="宋体" w:hint="eastAsia"/>
        </w:rPr>
        <w:t>为了避免取指令和取数据造成的数据冲突，在这里我们采用了哈佛结构，把指令存储器和数据存储器分开，用硬件实现的方式完美地解决了这一问题。</w:t>
      </w:r>
      <w:r w:rsidR="000C5960">
        <w:rPr>
          <w:rFonts w:ascii="宋体" w:hAnsi="宋体" w:hint="eastAsia"/>
        </w:rPr>
        <w:t>总体结构图如</w:t>
      </w:r>
      <w:r w:rsidR="002E68E4">
        <w:rPr>
          <w:rFonts w:ascii="宋体" w:hAnsi="宋体"/>
        </w:rPr>
        <w:fldChar w:fldCharType="begin"/>
      </w:r>
      <w:r w:rsidR="002E68E4">
        <w:rPr>
          <w:rFonts w:ascii="宋体" w:hAnsi="宋体"/>
        </w:rPr>
        <w:instrText xml:space="preserve"> </w:instrText>
      </w:r>
      <w:r w:rsidR="002E68E4">
        <w:rPr>
          <w:rFonts w:ascii="宋体" w:hAnsi="宋体" w:hint="eastAsia"/>
        </w:rPr>
        <w:instrText>REF _Ref46395896 \h</w:instrText>
      </w:r>
      <w:r w:rsidR="002E68E4">
        <w:rPr>
          <w:rFonts w:ascii="宋体" w:hAnsi="宋体"/>
        </w:rPr>
        <w:instrText xml:space="preserve"> </w:instrText>
      </w:r>
      <w:r w:rsidR="002E68E4">
        <w:rPr>
          <w:rFonts w:ascii="宋体" w:hAnsi="宋体"/>
        </w:rPr>
      </w:r>
      <w:r w:rsidR="002E68E4">
        <w:rPr>
          <w:rFonts w:ascii="宋体" w:hAnsi="宋体"/>
        </w:rPr>
        <w:fldChar w:fldCharType="separate"/>
      </w:r>
      <w:r w:rsidR="002E68E4">
        <w:t>图</w:t>
      </w:r>
      <w:r w:rsidR="002E68E4">
        <w:t xml:space="preserve">2 . </w:t>
      </w:r>
      <w:r w:rsidR="002E68E4">
        <w:rPr>
          <w:noProof/>
        </w:rPr>
        <w:t>1</w:t>
      </w:r>
      <w:r w:rsidR="002E68E4">
        <w:rPr>
          <w:rFonts w:ascii="宋体" w:hAnsi="宋体"/>
        </w:rPr>
        <w:fldChar w:fldCharType="end"/>
      </w:r>
      <w:r w:rsidR="000C5960">
        <w:rPr>
          <w:rFonts w:ascii="宋体" w:hAnsi="宋体" w:hint="eastAsia"/>
        </w:rPr>
        <w:t>所示。</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p>
    <w:p w14:paraId="63AFFA9B" w14:textId="0AB4599A" w:rsidR="000C5960" w:rsidRDefault="002E68E4" w:rsidP="002E68E4">
      <w:pPr>
        <w:pStyle w:val="aff1"/>
        <w:spacing w:before="91" w:after="91"/>
        <w:rPr>
          <w:szCs w:val="21"/>
        </w:rPr>
      </w:pPr>
      <w:bookmarkStart w:id="28" w:name="_Ref46395896"/>
      <w:r>
        <w:t xml:space="preserve">图2 . </w:t>
      </w:r>
      <w:r w:rsidR="00E1358F">
        <w:fldChar w:fldCharType="begin"/>
      </w:r>
      <w:r w:rsidR="00E1358F">
        <w:instrText xml:space="preserve"> SEQ </w:instrText>
      </w:r>
      <w:r w:rsidR="00E1358F">
        <w:instrText>图</w:instrText>
      </w:r>
      <w:r w:rsidR="00E1358F">
        <w:instrText xml:space="preserve">2_. \* ARABIC </w:instrText>
      </w:r>
      <w:r w:rsidR="00E1358F">
        <w:fldChar w:fldCharType="separate"/>
      </w:r>
      <w:r w:rsidR="008E5395">
        <w:rPr>
          <w:noProof/>
        </w:rPr>
        <w:t>1</w:t>
      </w:r>
      <w:r w:rsidR="00E1358F">
        <w:rPr>
          <w:noProof/>
        </w:rPr>
        <w:fldChar w:fldCharType="end"/>
      </w:r>
      <w:bookmarkEnd w:id="28"/>
      <w:r w:rsidR="000C5960">
        <w:rPr>
          <w:rFonts w:hint="eastAsia"/>
        </w:rPr>
        <w:t xml:space="preserve"> </w:t>
      </w:r>
      <w:r w:rsidR="000C5960">
        <w:rPr>
          <w:rFonts w:hint="eastAsia"/>
          <w:szCs w:val="21"/>
        </w:rPr>
        <w:t>总体结构图</w:t>
      </w:r>
    </w:p>
    <w:p w14:paraId="0C9D668B" w14:textId="7598FBA5" w:rsidR="000C5960" w:rsidRPr="00FF4AF8" w:rsidRDefault="00186A26" w:rsidP="00FF4AF8">
      <w:pPr>
        <w:pStyle w:val="30"/>
        <w:tabs>
          <w:tab w:val="left" w:pos="1080"/>
        </w:tabs>
        <w:spacing w:beforeLines="0" w:before="229" w:afterLines="0" w:after="229"/>
      </w:pPr>
      <w:r>
        <w:rPr>
          <w:rFonts w:hint="eastAsia"/>
        </w:rPr>
        <w:t>主要功能部件</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63F4606B" w:rsidR="000C5960" w:rsidRDefault="000A36B7" w:rsidP="00EC1077">
      <w:pPr>
        <w:pStyle w:val="a3"/>
        <w:ind w:rightChars="11" w:right="26" w:firstLine="480"/>
      </w:pPr>
      <w:r>
        <w:rPr>
          <w:rFonts w:hint="eastAsia"/>
        </w:rPr>
        <w:t>程序计数器主要负责存储和输出所取指令的地址，在时钟上升沿到来时输出取指令的地址并且存储下一个取指令的地址</w:t>
      </w:r>
      <w:r w:rsidR="00FF4AF8">
        <w:rPr>
          <w:rFonts w:hint="eastAsia"/>
        </w:rPr>
        <w:t>。与此同时，计数器还需具有使能端满足停机指令的要求，因此我们可以用一个寄存器实现。</w:t>
      </w:r>
      <w:r w:rsidR="006B55F3">
        <w:rPr>
          <w:rFonts w:hint="eastAsia"/>
        </w:rPr>
        <w:t>输入输出引脚描述如</w:t>
      </w:r>
      <w:r>
        <w:fldChar w:fldCharType="begin"/>
      </w:r>
      <w:r>
        <w:instrText xml:space="preserve"> </w:instrText>
      </w:r>
      <w:r>
        <w:rPr>
          <w:rFonts w:hint="eastAsia"/>
        </w:rPr>
        <w:instrText>REF _Ref510768569 \h</w:instrText>
      </w:r>
      <w:r>
        <w:instrText xml:space="preserve"> </w:instrText>
      </w:r>
      <w:r>
        <w:fldChar w:fldCharType="separate"/>
      </w:r>
      <w:r>
        <w:rPr>
          <w:rFonts w:hint="eastAsia"/>
        </w:rPr>
        <w:t>表</w:t>
      </w:r>
      <w:r>
        <w:rPr>
          <w:rFonts w:hint="eastAsia"/>
        </w:rPr>
        <w:t xml:space="preserve"> </w:t>
      </w:r>
      <w:r>
        <w:rPr>
          <w:noProof/>
        </w:rPr>
        <w:t>2</w:t>
      </w:r>
      <w:r>
        <w:t>.</w:t>
      </w:r>
      <w:r>
        <w:rPr>
          <w:noProof/>
        </w:rPr>
        <w:t>1</w:t>
      </w:r>
      <w:r>
        <w:fldChar w:fldCharType="end"/>
      </w:r>
    </w:p>
    <w:p w14:paraId="48AB21A9" w14:textId="76D098D1" w:rsidR="006B55F3" w:rsidRPr="00A93F24" w:rsidRDefault="006B55F3" w:rsidP="006B55F3">
      <w:pPr>
        <w:pStyle w:val="a3"/>
        <w:ind w:rightChars="11" w:right="26"/>
        <w:jc w:val="center"/>
        <w:rPr>
          <w:rFonts w:eastAsia="黑体"/>
          <w:sz w:val="21"/>
          <w:szCs w:val="21"/>
        </w:rPr>
      </w:pPr>
      <w:bookmarkStart w:id="29" w:name="_Ref510768569"/>
      <w:r w:rsidRPr="00A93F24">
        <w:rPr>
          <w:rFonts w:eastAsia="黑体"/>
          <w:sz w:val="21"/>
          <w:szCs w:val="21"/>
        </w:rPr>
        <w:t>表</w:t>
      </w:r>
      <w:r w:rsidRPr="00A93F24">
        <w:rPr>
          <w:rFonts w:eastAsia="黑体"/>
          <w:sz w:val="21"/>
          <w:szCs w:val="21"/>
        </w:rPr>
        <w:t xml:space="preserve"> </w:t>
      </w:r>
      <w:r w:rsidR="00224338">
        <w:rPr>
          <w:rFonts w:eastAsia="黑体"/>
          <w:sz w:val="21"/>
          <w:szCs w:val="21"/>
        </w:rPr>
        <w:fldChar w:fldCharType="begin"/>
      </w:r>
      <w:r w:rsidR="00224338">
        <w:rPr>
          <w:rFonts w:eastAsia="黑体"/>
          <w:sz w:val="21"/>
          <w:szCs w:val="21"/>
        </w:rPr>
        <w:instrText xml:space="preserve"> STYLEREF 1 \s </w:instrText>
      </w:r>
      <w:r w:rsidR="00224338">
        <w:rPr>
          <w:rFonts w:eastAsia="黑体"/>
          <w:sz w:val="21"/>
          <w:szCs w:val="21"/>
        </w:rPr>
        <w:fldChar w:fldCharType="separate"/>
      </w:r>
      <w:r w:rsidR="00224338">
        <w:rPr>
          <w:rFonts w:eastAsia="黑体"/>
          <w:noProof/>
          <w:sz w:val="21"/>
          <w:szCs w:val="21"/>
        </w:rPr>
        <w:t>2</w:t>
      </w:r>
      <w:r w:rsidR="00224338">
        <w:rPr>
          <w:rFonts w:eastAsia="黑体"/>
          <w:sz w:val="21"/>
          <w:szCs w:val="21"/>
        </w:rPr>
        <w:fldChar w:fldCharType="end"/>
      </w:r>
      <w:r w:rsidR="00224338">
        <w:rPr>
          <w:rFonts w:eastAsia="黑体"/>
          <w:sz w:val="21"/>
          <w:szCs w:val="21"/>
        </w:rPr>
        <w:noBreakHyphen/>
      </w:r>
      <w:r w:rsidR="00224338">
        <w:rPr>
          <w:rFonts w:eastAsia="黑体"/>
          <w:sz w:val="21"/>
          <w:szCs w:val="21"/>
        </w:rPr>
        <w:fldChar w:fldCharType="begin"/>
      </w:r>
      <w:r w:rsidR="00224338">
        <w:rPr>
          <w:rFonts w:eastAsia="黑体"/>
          <w:sz w:val="21"/>
          <w:szCs w:val="21"/>
        </w:rPr>
        <w:instrText xml:space="preserve"> SEQ </w:instrText>
      </w:r>
      <w:r w:rsidR="00224338">
        <w:rPr>
          <w:rFonts w:eastAsia="黑体"/>
          <w:sz w:val="21"/>
          <w:szCs w:val="21"/>
        </w:rPr>
        <w:instrText>表</w:instrText>
      </w:r>
      <w:r w:rsidR="00224338">
        <w:rPr>
          <w:rFonts w:eastAsia="黑体"/>
          <w:sz w:val="21"/>
          <w:szCs w:val="21"/>
        </w:rPr>
        <w:instrText xml:space="preserve"> \* ARABIC \s 1 </w:instrText>
      </w:r>
      <w:r w:rsidR="00224338">
        <w:rPr>
          <w:rFonts w:eastAsia="黑体"/>
          <w:sz w:val="21"/>
          <w:szCs w:val="21"/>
        </w:rPr>
        <w:fldChar w:fldCharType="separate"/>
      </w:r>
      <w:r w:rsidR="00224338">
        <w:rPr>
          <w:rFonts w:eastAsia="黑体"/>
          <w:noProof/>
          <w:sz w:val="21"/>
          <w:szCs w:val="21"/>
        </w:rPr>
        <w:t>1</w:t>
      </w:r>
      <w:r w:rsidR="00224338">
        <w:rPr>
          <w:rFonts w:eastAsia="黑体"/>
          <w:sz w:val="21"/>
          <w:szCs w:val="21"/>
        </w:rPr>
        <w:fldChar w:fldCharType="end"/>
      </w:r>
      <w:bookmarkEnd w:id="29"/>
      <w:r w:rsidRPr="00A93F24">
        <w:rPr>
          <w:rFonts w:eastAsia="黑体"/>
          <w:sz w:val="21"/>
          <w:szCs w:val="21"/>
        </w:rPr>
        <w:t xml:space="preserve"> </w:t>
      </w:r>
      <w:r w:rsidRPr="00A93F24">
        <w:rPr>
          <w:rFonts w:eastAsia="黑体"/>
          <w:sz w:val="21"/>
          <w:szCs w:val="21"/>
        </w:rPr>
        <w:t>程序计数器引脚与功能描述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6B55F3" w:rsidRPr="00A43997" w14:paraId="1107176D" w14:textId="77777777" w:rsidTr="00C5690E">
        <w:trPr>
          <w:tblHeader/>
          <w:jc w:val="center"/>
        </w:trPr>
        <w:tc>
          <w:tcPr>
            <w:tcW w:w="1276" w:type="dxa"/>
            <w:shd w:val="clear" w:color="auto" w:fill="auto"/>
            <w:vAlign w:val="center"/>
            <w:hideMark/>
          </w:tcPr>
          <w:p w14:paraId="6BD45316" w14:textId="77777777" w:rsidR="006B55F3" w:rsidRDefault="006B55F3" w:rsidP="00C5690E">
            <w:pPr>
              <w:pStyle w:val="aff8"/>
              <w:ind w:firstLineChars="0" w:firstLine="0"/>
              <w:jc w:val="center"/>
            </w:pPr>
            <w:r>
              <w:rPr>
                <w:rFonts w:hint="eastAsia"/>
              </w:rPr>
              <w:lastRenderedPageBreak/>
              <w:t>引脚</w:t>
            </w:r>
          </w:p>
        </w:tc>
        <w:tc>
          <w:tcPr>
            <w:tcW w:w="1264" w:type="dxa"/>
            <w:shd w:val="clear" w:color="auto" w:fill="auto"/>
            <w:vAlign w:val="center"/>
            <w:hideMark/>
          </w:tcPr>
          <w:p w14:paraId="4B845C44" w14:textId="77777777" w:rsidR="006B55F3" w:rsidRDefault="006B55F3" w:rsidP="00C569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2FD47E7C" w14:textId="77777777" w:rsidR="006B55F3" w:rsidRDefault="006B55F3" w:rsidP="00C5690E">
            <w:pPr>
              <w:pStyle w:val="aff8"/>
              <w:ind w:firstLineChars="0" w:firstLine="0"/>
              <w:jc w:val="center"/>
            </w:pPr>
            <w:r>
              <w:rPr>
                <w:rFonts w:hint="eastAsia"/>
              </w:rPr>
              <w:t>位宽</w:t>
            </w:r>
          </w:p>
        </w:tc>
        <w:tc>
          <w:tcPr>
            <w:tcW w:w="3906" w:type="dxa"/>
            <w:shd w:val="clear" w:color="auto" w:fill="auto"/>
            <w:vAlign w:val="center"/>
            <w:hideMark/>
          </w:tcPr>
          <w:p w14:paraId="06053677" w14:textId="77777777" w:rsidR="006B55F3" w:rsidRDefault="006B55F3" w:rsidP="00C5690E">
            <w:pPr>
              <w:pStyle w:val="aff8"/>
              <w:ind w:firstLineChars="0" w:firstLine="0"/>
            </w:pPr>
            <w:r>
              <w:rPr>
                <w:rFonts w:hint="eastAsia"/>
              </w:rPr>
              <w:t>功能描述</w:t>
            </w:r>
          </w:p>
        </w:tc>
      </w:tr>
      <w:tr w:rsidR="006B55F3" w:rsidRPr="00A43997" w14:paraId="73F065A7" w14:textId="77777777" w:rsidTr="00C5690E">
        <w:trPr>
          <w:jc w:val="center"/>
        </w:trPr>
        <w:tc>
          <w:tcPr>
            <w:tcW w:w="1276" w:type="dxa"/>
            <w:shd w:val="clear" w:color="auto" w:fill="auto"/>
            <w:vAlign w:val="center"/>
            <w:hideMark/>
          </w:tcPr>
          <w:p w14:paraId="581A59CF" w14:textId="77777777" w:rsidR="006B55F3" w:rsidRPr="00A43997" w:rsidRDefault="006B55F3" w:rsidP="00C5690E">
            <w:pPr>
              <w:pStyle w:val="aff8"/>
              <w:ind w:firstLineChars="0" w:firstLine="0"/>
              <w:jc w:val="center"/>
              <w:rPr>
                <w:sz w:val="18"/>
                <w:szCs w:val="18"/>
              </w:rPr>
            </w:pPr>
            <w:r>
              <w:rPr>
                <w:sz w:val="18"/>
                <w:szCs w:val="18"/>
              </w:rPr>
              <w:t>Clk</w:t>
            </w:r>
          </w:p>
        </w:tc>
        <w:tc>
          <w:tcPr>
            <w:tcW w:w="1264" w:type="dxa"/>
            <w:shd w:val="clear" w:color="auto" w:fill="auto"/>
            <w:vAlign w:val="center"/>
            <w:hideMark/>
          </w:tcPr>
          <w:p w14:paraId="05F4304C" w14:textId="77777777" w:rsidR="006B55F3" w:rsidRPr="00A43997" w:rsidRDefault="006B55F3"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3ED7BC6" w14:textId="77777777" w:rsidR="006B55F3" w:rsidRPr="00A43997" w:rsidRDefault="006B55F3" w:rsidP="00C5690E">
            <w:pPr>
              <w:pStyle w:val="aff8"/>
              <w:ind w:firstLineChars="0" w:firstLine="0"/>
              <w:jc w:val="center"/>
              <w:rPr>
                <w:sz w:val="18"/>
                <w:szCs w:val="18"/>
              </w:rPr>
            </w:pPr>
            <w:r>
              <w:rPr>
                <w:rFonts w:hint="eastAsia"/>
                <w:sz w:val="18"/>
                <w:szCs w:val="18"/>
              </w:rPr>
              <w:t>1</w:t>
            </w:r>
          </w:p>
        </w:tc>
        <w:tc>
          <w:tcPr>
            <w:tcW w:w="3906" w:type="dxa"/>
            <w:shd w:val="clear" w:color="auto" w:fill="auto"/>
            <w:vAlign w:val="center"/>
            <w:hideMark/>
          </w:tcPr>
          <w:p w14:paraId="48B21C31" w14:textId="77777777" w:rsidR="006B55F3" w:rsidRPr="00A43997" w:rsidRDefault="006B55F3" w:rsidP="00C5690E">
            <w:pPr>
              <w:pStyle w:val="aff8"/>
              <w:ind w:firstLineChars="0" w:firstLine="0"/>
              <w:rPr>
                <w:sz w:val="18"/>
                <w:szCs w:val="18"/>
              </w:rPr>
            </w:pPr>
            <w:r>
              <w:rPr>
                <w:rFonts w:hint="eastAsia"/>
                <w:sz w:val="18"/>
                <w:szCs w:val="18"/>
              </w:rPr>
              <w:t>时钟</w:t>
            </w:r>
          </w:p>
        </w:tc>
      </w:tr>
      <w:tr w:rsidR="006B55F3" w:rsidRPr="00A43997" w14:paraId="47295D06" w14:textId="77777777" w:rsidTr="00C5690E">
        <w:trPr>
          <w:jc w:val="center"/>
        </w:trPr>
        <w:tc>
          <w:tcPr>
            <w:tcW w:w="1276" w:type="dxa"/>
            <w:shd w:val="clear" w:color="auto" w:fill="auto"/>
            <w:vAlign w:val="center"/>
            <w:hideMark/>
          </w:tcPr>
          <w:p w14:paraId="6878C069" w14:textId="77777777" w:rsidR="006B55F3" w:rsidRPr="00A43997" w:rsidRDefault="006B55F3" w:rsidP="00C5690E">
            <w:pPr>
              <w:pStyle w:val="aff8"/>
              <w:ind w:firstLineChars="0" w:firstLine="0"/>
              <w:jc w:val="center"/>
              <w:rPr>
                <w:sz w:val="18"/>
                <w:szCs w:val="18"/>
              </w:rPr>
            </w:pPr>
            <w:r>
              <w:rPr>
                <w:sz w:val="18"/>
                <w:szCs w:val="18"/>
              </w:rPr>
              <w:t>Rst</w:t>
            </w:r>
          </w:p>
        </w:tc>
        <w:tc>
          <w:tcPr>
            <w:tcW w:w="1264" w:type="dxa"/>
            <w:shd w:val="clear" w:color="auto" w:fill="auto"/>
            <w:vAlign w:val="center"/>
            <w:hideMark/>
          </w:tcPr>
          <w:p w14:paraId="7B7A6903" w14:textId="77777777" w:rsidR="006B55F3" w:rsidRPr="00A43997" w:rsidRDefault="006B55F3"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221B955F" w14:textId="77777777" w:rsidR="006B55F3" w:rsidRPr="00A43997" w:rsidRDefault="006B55F3" w:rsidP="00C5690E">
            <w:pPr>
              <w:pStyle w:val="aff8"/>
              <w:ind w:firstLineChars="0" w:firstLine="0"/>
              <w:jc w:val="center"/>
              <w:rPr>
                <w:sz w:val="18"/>
                <w:szCs w:val="18"/>
              </w:rPr>
            </w:pPr>
            <w:r>
              <w:rPr>
                <w:rFonts w:hint="eastAsia"/>
                <w:sz w:val="18"/>
                <w:szCs w:val="18"/>
              </w:rPr>
              <w:t>1</w:t>
            </w:r>
          </w:p>
        </w:tc>
        <w:tc>
          <w:tcPr>
            <w:tcW w:w="3906" w:type="dxa"/>
            <w:shd w:val="clear" w:color="auto" w:fill="auto"/>
            <w:vAlign w:val="center"/>
            <w:hideMark/>
          </w:tcPr>
          <w:p w14:paraId="173E2BF7" w14:textId="77777777" w:rsidR="006B55F3" w:rsidRPr="00A43997" w:rsidRDefault="006B55F3" w:rsidP="00C5690E">
            <w:pPr>
              <w:pStyle w:val="aff8"/>
              <w:ind w:firstLineChars="0" w:firstLine="0"/>
              <w:rPr>
                <w:sz w:val="18"/>
                <w:szCs w:val="18"/>
              </w:rPr>
            </w:pPr>
            <w:r>
              <w:rPr>
                <w:rFonts w:hint="eastAsia"/>
                <w:sz w:val="18"/>
                <w:szCs w:val="18"/>
              </w:rPr>
              <w:t>清零</w:t>
            </w:r>
          </w:p>
        </w:tc>
      </w:tr>
      <w:tr w:rsidR="006B55F3" w:rsidRPr="00A43997" w14:paraId="634F788E" w14:textId="77777777" w:rsidTr="00C5690E">
        <w:trPr>
          <w:jc w:val="center"/>
        </w:trPr>
        <w:tc>
          <w:tcPr>
            <w:tcW w:w="1276" w:type="dxa"/>
            <w:shd w:val="clear" w:color="auto" w:fill="auto"/>
            <w:vAlign w:val="center"/>
            <w:hideMark/>
          </w:tcPr>
          <w:p w14:paraId="18E29529" w14:textId="77777777" w:rsidR="006B55F3" w:rsidRPr="00A43997" w:rsidRDefault="006B55F3" w:rsidP="00C5690E">
            <w:pPr>
              <w:pStyle w:val="aff8"/>
              <w:ind w:firstLineChars="0" w:firstLine="0"/>
              <w:jc w:val="center"/>
              <w:rPr>
                <w:sz w:val="18"/>
                <w:szCs w:val="18"/>
              </w:rPr>
            </w:pPr>
            <w:r>
              <w:rPr>
                <w:sz w:val="18"/>
                <w:szCs w:val="18"/>
              </w:rPr>
              <w:t>E</w:t>
            </w:r>
            <w:r>
              <w:rPr>
                <w:rFonts w:hint="eastAsia"/>
                <w:sz w:val="18"/>
                <w:szCs w:val="18"/>
              </w:rPr>
              <w:t>n</w:t>
            </w:r>
          </w:p>
        </w:tc>
        <w:tc>
          <w:tcPr>
            <w:tcW w:w="1264" w:type="dxa"/>
            <w:shd w:val="clear" w:color="auto" w:fill="auto"/>
            <w:vAlign w:val="center"/>
            <w:hideMark/>
          </w:tcPr>
          <w:p w14:paraId="4781018A" w14:textId="77777777" w:rsidR="006B55F3" w:rsidRPr="00A43997" w:rsidRDefault="006B55F3"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B24D516" w14:textId="77777777" w:rsidR="006B55F3" w:rsidRPr="00A43997" w:rsidRDefault="006B55F3" w:rsidP="00C5690E">
            <w:pPr>
              <w:pStyle w:val="aff8"/>
              <w:ind w:firstLineChars="0" w:firstLine="0"/>
              <w:jc w:val="center"/>
              <w:rPr>
                <w:sz w:val="18"/>
                <w:szCs w:val="18"/>
              </w:rPr>
            </w:pPr>
            <w:r>
              <w:rPr>
                <w:rFonts w:hint="eastAsia"/>
                <w:sz w:val="18"/>
                <w:szCs w:val="18"/>
              </w:rPr>
              <w:t>1</w:t>
            </w:r>
          </w:p>
        </w:tc>
        <w:tc>
          <w:tcPr>
            <w:tcW w:w="3906" w:type="dxa"/>
            <w:shd w:val="clear" w:color="auto" w:fill="auto"/>
            <w:vAlign w:val="center"/>
            <w:hideMark/>
          </w:tcPr>
          <w:p w14:paraId="0F0F918D" w14:textId="77777777" w:rsidR="006B55F3" w:rsidRPr="00A43997" w:rsidRDefault="006B55F3" w:rsidP="00C5690E">
            <w:pPr>
              <w:pStyle w:val="aff8"/>
              <w:ind w:firstLineChars="0" w:firstLine="0"/>
              <w:rPr>
                <w:sz w:val="18"/>
                <w:szCs w:val="18"/>
              </w:rPr>
            </w:pPr>
            <w:r>
              <w:rPr>
                <w:rFonts w:hint="eastAsia"/>
                <w:sz w:val="18"/>
                <w:szCs w:val="18"/>
              </w:rPr>
              <w:t>使能端，为</w:t>
            </w:r>
            <w:r>
              <w:rPr>
                <w:rFonts w:hint="eastAsia"/>
                <w:sz w:val="18"/>
                <w:szCs w:val="18"/>
              </w:rPr>
              <w:t>0</w:t>
            </w:r>
            <w:r>
              <w:rPr>
                <w:rFonts w:hint="eastAsia"/>
                <w:sz w:val="18"/>
                <w:szCs w:val="18"/>
              </w:rPr>
              <w:t>时忽略时钟输入</w:t>
            </w:r>
          </w:p>
        </w:tc>
      </w:tr>
      <w:tr w:rsidR="006B55F3" w:rsidRPr="00A43997" w14:paraId="396B0306" w14:textId="77777777" w:rsidTr="00C5690E">
        <w:trPr>
          <w:jc w:val="center"/>
        </w:trPr>
        <w:tc>
          <w:tcPr>
            <w:tcW w:w="1276" w:type="dxa"/>
            <w:shd w:val="clear" w:color="auto" w:fill="auto"/>
            <w:vAlign w:val="center"/>
            <w:hideMark/>
          </w:tcPr>
          <w:p w14:paraId="7AD0D179" w14:textId="77777777" w:rsidR="006B55F3" w:rsidRPr="00A43997" w:rsidRDefault="006B55F3" w:rsidP="00C5690E">
            <w:pPr>
              <w:pStyle w:val="aff8"/>
              <w:ind w:firstLineChars="0" w:firstLine="0"/>
              <w:jc w:val="center"/>
              <w:rPr>
                <w:sz w:val="18"/>
                <w:szCs w:val="18"/>
              </w:rPr>
            </w:pPr>
            <w:r>
              <w:rPr>
                <w:rFonts w:hint="eastAsia"/>
                <w:sz w:val="18"/>
                <w:szCs w:val="18"/>
              </w:rPr>
              <w:t>PC</w:t>
            </w:r>
            <w:r>
              <w:rPr>
                <w:sz w:val="18"/>
                <w:szCs w:val="18"/>
              </w:rPr>
              <w:t>_in</w:t>
            </w:r>
          </w:p>
        </w:tc>
        <w:tc>
          <w:tcPr>
            <w:tcW w:w="1264" w:type="dxa"/>
            <w:shd w:val="clear" w:color="auto" w:fill="auto"/>
            <w:vAlign w:val="center"/>
            <w:hideMark/>
          </w:tcPr>
          <w:p w14:paraId="380112C2" w14:textId="77777777" w:rsidR="006B55F3" w:rsidRPr="00A43997" w:rsidRDefault="006B55F3" w:rsidP="00C5690E">
            <w:pPr>
              <w:pStyle w:val="aff8"/>
              <w:ind w:firstLineChars="0" w:firstLine="0"/>
              <w:jc w:val="center"/>
              <w:rPr>
                <w:sz w:val="18"/>
                <w:szCs w:val="18"/>
              </w:rPr>
            </w:pPr>
            <w:r w:rsidRPr="00A43997">
              <w:rPr>
                <w:rFonts w:hint="eastAsia"/>
                <w:sz w:val="18"/>
                <w:szCs w:val="18"/>
              </w:rPr>
              <w:t>输</w:t>
            </w:r>
            <w:r>
              <w:rPr>
                <w:rFonts w:hint="eastAsia"/>
                <w:sz w:val="18"/>
                <w:szCs w:val="18"/>
              </w:rPr>
              <w:t>入</w:t>
            </w:r>
          </w:p>
        </w:tc>
        <w:tc>
          <w:tcPr>
            <w:tcW w:w="851" w:type="dxa"/>
            <w:shd w:val="clear" w:color="auto" w:fill="auto"/>
            <w:vAlign w:val="center"/>
            <w:hideMark/>
          </w:tcPr>
          <w:p w14:paraId="1C396370" w14:textId="77777777" w:rsidR="006B55F3" w:rsidRPr="00A43997" w:rsidRDefault="006B55F3"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hideMark/>
          </w:tcPr>
          <w:p w14:paraId="60A873B0" w14:textId="7A2A2E03" w:rsidR="006B55F3" w:rsidRPr="00A43997" w:rsidRDefault="006B55F3" w:rsidP="007056CF">
            <w:pPr>
              <w:pStyle w:val="aff8"/>
              <w:ind w:firstLineChars="0" w:firstLine="0"/>
              <w:rPr>
                <w:sz w:val="18"/>
                <w:szCs w:val="18"/>
              </w:rPr>
            </w:pPr>
            <w:r>
              <w:rPr>
                <w:rFonts w:hint="eastAsia"/>
                <w:sz w:val="18"/>
                <w:szCs w:val="18"/>
              </w:rPr>
              <w:t>加载到寄存器的值</w:t>
            </w:r>
          </w:p>
        </w:tc>
      </w:tr>
      <w:tr w:rsidR="006B55F3" w:rsidRPr="00A43997" w14:paraId="243BA86E" w14:textId="77777777" w:rsidTr="00C5690E">
        <w:trPr>
          <w:jc w:val="center"/>
        </w:trPr>
        <w:tc>
          <w:tcPr>
            <w:tcW w:w="1276" w:type="dxa"/>
            <w:shd w:val="clear" w:color="auto" w:fill="auto"/>
            <w:vAlign w:val="center"/>
            <w:hideMark/>
          </w:tcPr>
          <w:p w14:paraId="595FE015" w14:textId="77777777" w:rsidR="006B55F3" w:rsidRPr="00A43997" w:rsidRDefault="006B55F3" w:rsidP="00C5690E">
            <w:pPr>
              <w:pStyle w:val="aff8"/>
              <w:ind w:firstLineChars="0" w:firstLine="0"/>
              <w:jc w:val="center"/>
              <w:rPr>
                <w:sz w:val="18"/>
                <w:szCs w:val="18"/>
              </w:rPr>
            </w:pPr>
            <w:r>
              <w:rPr>
                <w:sz w:val="18"/>
                <w:szCs w:val="18"/>
              </w:rPr>
              <w:t>PC_out</w:t>
            </w:r>
          </w:p>
        </w:tc>
        <w:tc>
          <w:tcPr>
            <w:tcW w:w="1264" w:type="dxa"/>
            <w:shd w:val="clear" w:color="auto" w:fill="auto"/>
            <w:vAlign w:val="center"/>
            <w:hideMark/>
          </w:tcPr>
          <w:p w14:paraId="4E247CD7" w14:textId="77777777" w:rsidR="006B55F3" w:rsidRPr="00A43997" w:rsidRDefault="006B55F3" w:rsidP="00C5690E">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68D61D91" w14:textId="77777777" w:rsidR="006B55F3" w:rsidRPr="00A43997" w:rsidRDefault="006B55F3" w:rsidP="00C5690E">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79393F3B" w14:textId="3C85AC45" w:rsidR="006B55F3" w:rsidRPr="00A43997" w:rsidRDefault="006B55F3" w:rsidP="007056CF">
            <w:pPr>
              <w:pStyle w:val="aff8"/>
              <w:ind w:firstLineChars="0" w:firstLine="0"/>
              <w:rPr>
                <w:sz w:val="18"/>
                <w:szCs w:val="18"/>
              </w:rPr>
            </w:pPr>
            <w:r>
              <w:rPr>
                <w:rFonts w:hint="eastAsia"/>
                <w:sz w:val="18"/>
                <w:szCs w:val="18"/>
              </w:rPr>
              <w:t>寄存器输出的值</w:t>
            </w:r>
          </w:p>
        </w:tc>
      </w:tr>
    </w:tbl>
    <w:p w14:paraId="341850ED" w14:textId="77777777" w:rsidR="006B55F3" w:rsidRPr="0080274D" w:rsidRDefault="006B55F3" w:rsidP="006B55F3">
      <w:pPr>
        <w:pStyle w:val="a3"/>
        <w:ind w:rightChars="11" w:right="26" w:firstLineChars="0" w:firstLine="0"/>
      </w:pPr>
    </w:p>
    <w:p w14:paraId="5B4AA002" w14:textId="77777777" w:rsidR="000C5960" w:rsidRDefault="00186A26">
      <w:pPr>
        <w:pStyle w:val="4"/>
        <w:tabs>
          <w:tab w:val="clear" w:pos="3558"/>
          <w:tab w:val="left" w:pos="600"/>
        </w:tabs>
        <w:ind w:left="1342"/>
      </w:pPr>
      <w:r>
        <w:t>指令存储器</w:t>
      </w:r>
      <w:r>
        <w:t>IM</w:t>
      </w:r>
    </w:p>
    <w:p w14:paraId="58E95387" w14:textId="5E0A230C" w:rsidR="000C5960" w:rsidRDefault="00DB77E0" w:rsidP="00EC1077">
      <w:pPr>
        <w:pStyle w:val="a3"/>
        <w:ind w:rightChars="11" w:right="26" w:firstLine="480"/>
      </w:pPr>
      <w:r>
        <w:rPr>
          <w:rFonts w:hint="eastAsia"/>
        </w:rPr>
        <w:t>指令存储器只负责指令的读取</w:t>
      </w:r>
      <w:r w:rsidR="00CB21DB">
        <w:rPr>
          <w:rFonts w:hint="eastAsia"/>
        </w:rPr>
        <w:t>，</w:t>
      </w:r>
      <w:r w:rsidR="00CB21DB">
        <w:rPr>
          <w:rFonts w:hint="eastAsia"/>
        </w:rPr>
        <w:t>M</w:t>
      </w:r>
      <w:r w:rsidR="00CB21DB">
        <w:t>IPS</w:t>
      </w:r>
      <w:r w:rsidR="00CB21DB">
        <w:t>指令</w:t>
      </w:r>
      <w:r w:rsidR="00CB21DB">
        <w:rPr>
          <w:rFonts w:hint="eastAsia"/>
        </w:rPr>
        <w:t>位宽为</w:t>
      </w:r>
      <w:r w:rsidR="00CB21DB">
        <w:rPr>
          <w:rFonts w:hint="eastAsia"/>
        </w:rPr>
        <w:t>3</w:t>
      </w:r>
      <w:r w:rsidR="00CB21DB">
        <w:t>2</w:t>
      </w:r>
      <w:r w:rsidR="00CB21DB">
        <w:t>位</w:t>
      </w:r>
      <w:r w:rsidR="00CB21DB">
        <w:rPr>
          <w:rFonts w:hint="eastAsia"/>
        </w:rPr>
        <w:t>，</w:t>
      </w:r>
      <w:r w:rsidR="00CB21DB">
        <w:t>4</w:t>
      </w:r>
      <w:r w:rsidR="00CB21DB">
        <w:t>个字节</w:t>
      </w:r>
      <w:r w:rsidR="008319F1">
        <w:rPr>
          <w:rFonts w:hint="eastAsia"/>
        </w:rPr>
        <w:t>。因为在本实验中指令的数量并不是很庞大，</w:t>
      </w:r>
      <w:r w:rsidR="00CB21DB">
        <w:rPr>
          <w:rFonts w:hint="eastAsia"/>
        </w:rPr>
        <w:t>所以我们取指令时需要去掉低两位，然后</w:t>
      </w:r>
      <w:r w:rsidR="00A5051B">
        <w:t>再</w:t>
      </w:r>
      <w:r w:rsidR="00CB21DB">
        <w:rPr>
          <w:rFonts w:hint="eastAsia"/>
        </w:rPr>
        <w:t>取低</w:t>
      </w:r>
      <w:r w:rsidR="00CB21DB">
        <w:rPr>
          <w:rFonts w:hint="eastAsia"/>
        </w:rPr>
        <w:t>1</w:t>
      </w:r>
      <w:r w:rsidR="00CB21DB">
        <w:t>0</w:t>
      </w:r>
      <w:r w:rsidR="00CB21DB">
        <w:t>位</w:t>
      </w:r>
      <w:r w:rsidR="00CB21DB">
        <w:rPr>
          <w:rFonts w:hint="eastAsia"/>
        </w:rPr>
        <w:t>即可获得指令的地址。</w:t>
      </w:r>
      <w:r w:rsidR="00CB21DB">
        <w:t>所以</w:t>
      </w:r>
      <w:r w:rsidR="00CB21DB">
        <w:rPr>
          <w:rFonts w:hint="eastAsia"/>
        </w:rPr>
        <w:t>在这里我们可以用</w:t>
      </w:r>
      <w:r w:rsidR="008319F1">
        <w:rPr>
          <w:rFonts w:hint="eastAsia"/>
        </w:rPr>
        <w:t>32</w:t>
      </w:r>
      <w:r w:rsidR="008319F1">
        <w:rPr>
          <w:rFonts w:hint="eastAsia"/>
        </w:rPr>
        <w:t>位</w:t>
      </w:r>
      <w:r w:rsidR="00CB21DB">
        <w:rPr>
          <w:rFonts w:hint="eastAsia"/>
        </w:rPr>
        <w:t>ROM</w:t>
      </w:r>
      <w:r w:rsidR="00CB21DB">
        <w:t>存储器</w:t>
      </w:r>
      <w:r w:rsidR="00CB21DB">
        <w:rPr>
          <w:rFonts w:hint="eastAsia"/>
        </w:rPr>
        <w:t>实现。输入输出引脚描述如</w:t>
      </w:r>
      <w:r w:rsidR="008319F1">
        <w:fldChar w:fldCharType="begin"/>
      </w:r>
      <w:r w:rsidR="008319F1">
        <w:instrText xml:space="preserve"> </w:instrText>
      </w:r>
      <w:r w:rsidR="008319F1">
        <w:rPr>
          <w:rFonts w:hint="eastAsia"/>
        </w:rPr>
        <w:instrText>REF _Ref510768604 \h</w:instrText>
      </w:r>
      <w:r w:rsidR="008319F1">
        <w:instrText xml:space="preserve"> </w:instrText>
      </w:r>
      <w:r w:rsidR="008319F1">
        <w:fldChar w:fldCharType="separate"/>
      </w:r>
      <w:r w:rsidR="008319F1" w:rsidRPr="008319F1">
        <w:rPr>
          <w:rFonts w:hint="eastAsia"/>
        </w:rPr>
        <w:t>表</w:t>
      </w:r>
      <w:r w:rsidR="008319F1" w:rsidRPr="008319F1">
        <w:rPr>
          <w:rFonts w:hint="eastAsia"/>
        </w:rPr>
        <w:t xml:space="preserve"> </w:t>
      </w:r>
      <w:r w:rsidR="008319F1" w:rsidRPr="008319F1">
        <w:rPr>
          <w:noProof/>
        </w:rPr>
        <w:t>2</w:t>
      </w:r>
      <w:r w:rsidR="008319F1" w:rsidRPr="008319F1">
        <w:t>.</w:t>
      </w:r>
      <w:r w:rsidR="008319F1" w:rsidRPr="008319F1">
        <w:rPr>
          <w:noProof/>
        </w:rPr>
        <w:t>2</w:t>
      </w:r>
      <w:r w:rsidR="008319F1">
        <w:fldChar w:fldCharType="end"/>
      </w:r>
    </w:p>
    <w:p w14:paraId="2E8F44B6" w14:textId="25C050CC" w:rsidR="00CB21DB" w:rsidRPr="00A93F24" w:rsidRDefault="00CB21DB" w:rsidP="00CB21DB">
      <w:pPr>
        <w:pStyle w:val="aff1"/>
        <w:keepNext/>
        <w:spacing w:before="91" w:after="91"/>
      </w:pPr>
      <w:bookmarkStart w:id="30" w:name="_Ref510768604"/>
      <w:r w:rsidRPr="00A93F24">
        <w:rPr>
          <w:rFonts w:hint="eastAsia"/>
        </w:rPr>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2</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2</w:t>
      </w:r>
      <w:r w:rsidR="00224338">
        <w:fldChar w:fldCharType="end"/>
      </w:r>
      <w:bookmarkEnd w:id="30"/>
      <w:r w:rsidRPr="00A93F24">
        <w:t xml:space="preserve"> </w:t>
      </w:r>
      <w:r w:rsidRPr="00A93F24">
        <w:rPr>
          <w:rFonts w:hint="eastAsia"/>
        </w:rPr>
        <w:t>指令存储器引脚与功能描述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CB21DB" w:rsidRPr="00A43997" w14:paraId="489E2112" w14:textId="77777777" w:rsidTr="00C5690E">
        <w:trPr>
          <w:tblHeader/>
          <w:jc w:val="center"/>
        </w:trPr>
        <w:tc>
          <w:tcPr>
            <w:tcW w:w="1276" w:type="dxa"/>
            <w:shd w:val="clear" w:color="auto" w:fill="auto"/>
            <w:vAlign w:val="center"/>
            <w:hideMark/>
          </w:tcPr>
          <w:p w14:paraId="494BCAE4" w14:textId="77777777" w:rsidR="00CB21DB" w:rsidRDefault="00CB21DB" w:rsidP="00C5690E">
            <w:pPr>
              <w:pStyle w:val="aff8"/>
              <w:ind w:firstLineChars="0" w:firstLine="0"/>
              <w:jc w:val="center"/>
            </w:pPr>
            <w:r>
              <w:rPr>
                <w:rFonts w:hint="eastAsia"/>
              </w:rPr>
              <w:t>引脚</w:t>
            </w:r>
          </w:p>
        </w:tc>
        <w:tc>
          <w:tcPr>
            <w:tcW w:w="1264" w:type="dxa"/>
            <w:shd w:val="clear" w:color="auto" w:fill="auto"/>
            <w:vAlign w:val="center"/>
            <w:hideMark/>
          </w:tcPr>
          <w:p w14:paraId="7BB35F52" w14:textId="77777777" w:rsidR="00CB21DB" w:rsidRDefault="00CB21DB" w:rsidP="00C569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2B5CCC78" w14:textId="77777777" w:rsidR="00CB21DB" w:rsidRDefault="00CB21DB" w:rsidP="00C5690E">
            <w:pPr>
              <w:pStyle w:val="aff8"/>
              <w:ind w:firstLineChars="0" w:firstLine="0"/>
              <w:jc w:val="center"/>
            </w:pPr>
            <w:r>
              <w:rPr>
                <w:rFonts w:hint="eastAsia"/>
              </w:rPr>
              <w:t>位宽</w:t>
            </w:r>
          </w:p>
        </w:tc>
        <w:tc>
          <w:tcPr>
            <w:tcW w:w="3906" w:type="dxa"/>
            <w:shd w:val="clear" w:color="auto" w:fill="auto"/>
            <w:vAlign w:val="center"/>
            <w:hideMark/>
          </w:tcPr>
          <w:p w14:paraId="221CDEDA" w14:textId="77777777" w:rsidR="00CB21DB" w:rsidRDefault="00CB21DB" w:rsidP="00C5690E">
            <w:pPr>
              <w:pStyle w:val="aff8"/>
              <w:ind w:firstLineChars="0" w:firstLine="0"/>
            </w:pPr>
            <w:r>
              <w:rPr>
                <w:rFonts w:hint="eastAsia"/>
              </w:rPr>
              <w:t>功能描述</w:t>
            </w:r>
          </w:p>
        </w:tc>
      </w:tr>
      <w:tr w:rsidR="00CB21DB" w:rsidRPr="00A43997" w14:paraId="2B61A5C8" w14:textId="77777777" w:rsidTr="00C5690E">
        <w:trPr>
          <w:jc w:val="center"/>
        </w:trPr>
        <w:tc>
          <w:tcPr>
            <w:tcW w:w="1276" w:type="dxa"/>
            <w:shd w:val="clear" w:color="auto" w:fill="auto"/>
            <w:vAlign w:val="center"/>
            <w:hideMark/>
          </w:tcPr>
          <w:p w14:paraId="75677B24" w14:textId="584A3BFC" w:rsidR="00CB21DB" w:rsidRPr="00A43997" w:rsidRDefault="00CB21DB" w:rsidP="00C5690E">
            <w:pPr>
              <w:pStyle w:val="aff8"/>
              <w:ind w:firstLineChars="0" w:firstLine="0"/>
              <w:jc w:val="center"/>
              <w:rPr>
                <w:sz w:val="18"/>
                <w:szCs w:val="18"/>
              </w:rPr>
            </w:pPr>
            <w:r>
              <w:rPr>
                <w:sz w:val="18"/>
                <w:szCs w:val="18"/>
              </w:rPr>
              <w:t>A</w:t>
            </w:r>
          </w:p>
        </w:tc>
        <w:tc>
          <w:tcPr>
            <w:tcW w:w="1264" w:type="dxa"/>
            <w:shd w:val="clear" w:color="auto" w:fill="auto"/>
            <w:vAlign w:val="center"/>
            <w:hideMark/>
          </w:tcPr>
          <w:p w14:paraId="1DEBF87C" w14:textId="77777777" w:rsidR="00CB21DB" w:rsidRPr="00A43997" w:rsidRDefault="00CB21DB"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A86FD0" w14:textId="77777777" w:rsidR="00CB21DB" w:rsidRPr="00A43997" w:rsidRDefault="00CB21DB" w:rsidP="00C5690E">
            <w:pPr>
              <w:pStyle w:val="aff8"/>
              <w:ind w:firstLineChars="0" w:firstLine="0"/>
              <w:jc w:val="center"/>
              <w:rPr>
                <w:sz w:val="18"/>
                <w:szCs w:val="18"/>
              </w:rPr>
            </w:pPr>
            <w:r>
              <w:rPr>
                <w:rFonts w:hint="eastAsia"/>
                <w:sz w:val="18"/>
                <w:szCs w:val="18"/>
              </w:rPr>
              <w:t>10</w:t>
            </w:r>
          </w:p>
        </w:tc>
        <w:tc>
          <w:tcPr>
            <w:tcW w:w="3906" w:type="dxa"/>
            <w:shd w:val="clear" w:color="auto" w:fill="auto"/>
            <w:vAlign w:val="center"/>
            <w:hideMark/>
          </w:tcPr>
          <w:p w14:paraId="58D62BF8" w14:textId="7C8361DA" w:rsidR="00CB21DB" w:rsidRPr="00A43997" w:rsidRDefault="00CB21DB" w:rsidP="00C5690E">
            <w:pPr>
              <w:pStyle w:val="aff8"/>
              <w:ind w:firstLineChars="0" w:firstLine="0"/>
              <w:rPr>
                <w:sz w:val="18"/>
                <w:szCs w:val="18"/>
              </w:rPr>
            </w:pPr>
            <w:r>
              <w:rPr>
                <w:rFonts w:hint="eastAsia"/>
                <w:sz w:val="18"/>
                <w:szCs w:val="18"/>
              </w:rPr>
              <w:t>指令地址</w:t>
            </w:r>
          </w:p>
        </w:tc>
      </w:tr>
      <w:tr w:rsidR="00CB21DB" w:rsidRPr="00A43997" w14:paraId="5D27F62A" w14:textId="77777777" w:rsidTr="00C5690E">
        <w:trPr>
          <w:jc w:val="center"/>
        </w:trPr>
        <w:tc>
          <w:tcPr>
            <w:tcW w:w="1276" w:type="dxa"/>
            <w:shd w:val="clear" w:color="auto" w:fill="auto"/>
            <w:vAlign w:val="center"/>
            <w:hideMark/>
          </w:tcPr>
          <w:p w14:paraId="5C21C30B" w14:textId="589915A4" w:rsidR="00CB21DB" w:rsidRPr="00A43997" w:rsidRDefault="00CB21DB" w:rsidP="00C5690E">
            <w:pPr>
              <w:pStyle w:val="aff8"/>
              <w:ind w:firstLineChars="0" w:firstLine="0"/>
              <w:jc w:val="center"/>
              <w:rPr>
                <w:sz w:val="18"/>
                <w:szCs w:val="18"/>
              </w:rPr>
            </w:pPr>
            <w:r>
              <w:rPr>
                <w:sz w:val="18"/>
                <w:szCs w:val="18"/>
              </w:rPr>
              <w:t>D</w:t>
            </w:r>
          </w:p>
        </w:tc>
        <w:tc>
          <w:tcPr>
            <w:tcW w:w="1264" w:type="dxa"/>
            <w:shd w:val="clear" w:color="auto" w:fill="auto"/>
            <w:vAlign w:val="center"/>
            <w:hideMark/>
          </w:tcPr>
          <w:p w14:paraId="16447196" w14:textId="77777777" w:rsidR="00CB21DB" w:rsidRPr="00A43997" w:rsidRDefault="00CB21DB" w:rsidP="00C5690E">
            <w:pPr>
              <w:pStyle w:val="aff8"/>
              <w:ind w:firstLineChars="0" w:firstLine="0"/>
              <w:jc w:val="center"/>
              <w:rPr>
                <w:sz w:val="18"/>
                <w:szCs w:val="18"/>
              </w:rPr>
            </w:pPr>
            <w:r w:rsidRPr="00A43997">
              <w:rPr>
                <w:rFonts w:hint="eastAsia"/>
                <w:sz w:val="18"/>
                <w:szCs w:val="18"/>
              </w:rPr>
              <w:t>输</w:t>
            </w:r>
            <w:r>
              <w:rPr>
                <w:rFonts w:hint="eastAsia"/>
                <w:sz w:val="18"/>
                <w:szCs w:val="18"/>
              </w:rPr>
              <w:t>出</w:t>
            </w:r>
          </w:p>
        </w:tc>
        <w:tc>
          <w:tcPr>
            <w:tcW w:w="851" w:type="dxa"/>
            <w:shd w:val="clear" w:color="auto" w:fill="auto"/>
            <w:vAlign w:val="center"/>
            <w:hideMark/>
          </w:tcPr>
          <w:p w14:paraId="5AC6533E" w14:textId="77777777" w:rsidR="00CB21DB" w:rsidRPr="00A43997" w:rsidRDefault="00CB21DB"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hideMark/>
          </w:tcPr>
          <w:p w14:paraId="057463DE" w14:textId="477B9250" w:rsidR="00CB21DB" w:rsidRPr="00A43997" w:rsidRDefault="00CB21DB" w:rsidP="00C5690E">
            <w:pPr>
              <w:pStyle w:val="aff8"/>
              <w:ind w:firstLineChars="0" w:firstLine="0"/>
              <w:rPr>
                <w:sz w:val="18"/>
                <w:szCs w:val="18"/>
              </w:rPr>
            </w:pPr>
            <w:r>
              <w:rPr>
                <w:rFonts w:hint="eastAsia"/>
                <w:sz w:val="18"/>
                <w:szCs w:val="18"/>
              </w:rPr>
              <w:t>执行指令</w:t>
            </w:r>
          </w:p>
        </w:tc>
      </w:tr>
    </w:tbl>
    <w:p w14:paraId="2BFD3082" w14:textId="77777777" w:rsidR="00CB21DB" w:rsidRDefault="00CB21DB" w:rsidP="008319F1">
      <w:pPr>
        <w:pStyle w:val="a3"/>
        <w:ind w:rightChars="11" w:right="26" w:firstLineChars="0" w:firstLine="0"/>
      </w:pPr>
    </w:p>
    <w:p w14:paraId="0A3643FA" w14:textId="066AB9AA" w:rsidR="00D15BAD" w:rsidRDefault="008319F1" w:rsidP="00D15BAD">
      <w:pPr>
        <w:pStyle w:val="4"/>
        <w:tabs>
          <w:tab w:val="clear" w:pos="3558"/>
          <w:tab w:val="left" w:pos="600"/>
        </w:tabs>
        <w:ind w:left="1342"/>
        <w:rPr>
          <w:rFonts w:ascii="Calibri" w:hAnsi="Calibri" w:cs="Calibri"/>
        </w:rPr>
      </w:pPr>
      <w:r>
        <w:rPr>
          <w:rFonts w:ascii="Calibri" w:hAnsi="Calibri" w:cs="Calibri" w:hint="eastAsia"/>
        </w:rPr>
        <w:t>数据存储器</w:t>
      </w:r>
      <w:r>
        <w:rPr>
          <w:rFonts w:ascii="Calibri" w:hAnsi="Calibri" w:cs="Calibri" w:hint="eastAsia"/>
        </w:rPr>
        <w:t>D</w:t>
      </w:r>
      <w:r>
        <w:rPr>
          <w:rFonts w:ascii="Calibri" w:hAnsi="Calibri" w:cs="Calibri"/>
        </w:rPr>
        <w:t>M</w:t>
      </w:r>
    </w:p>
    <w:p w14:paraId="47615D37" w14:textId="31EEB448" w:rsidR="008319F1" w:rsidRPr="008319F1" w:rsidRDefault="008319F1" w:rsidP="008319F1">
      <w:pPr>
        <w:pStyle w:val="a3"/>
        <w:ind w:firstLine="480"/>
      </w:pPr>
      <w:r>
        <w:rPr>
          <w:rFonts w:hint="eastAsia"/>
        </w:rPr>
        <w:t>数据存储器负责数据</w:t>
      </w:r>
      <w:r w:rsidRPr="008319F1">
        <w:rPr>
          <w:rFonts w:hint="eastAsia"/>
        </w:rPr>
        <w:t>的读取</w:t>
      </w:r>
      <w:r>
        <w:rPr>
          <w:rFonts w:hint="eastAsia"/>
        </w:rPr>
        <w:t>和写入，数据</w:t>
      </w:r>
      <w:r w:rsidRPr="008319F1">
        <w:rPr>
          <w:rFonts w:hint="eastAsia"/>
        </w:rPr>
        <w:t>位宽为</w:t>
      </w:r>
      <w:r w:rsidRPr="008319F1">
        <w:rPr>
          <w:rFonts w:hint="eastAsia"/>
        </w:rPr>
        <w:t>32</w:t>
      </w:r>
      <w:r w:rsidRPr="008319F1">
        <w:rPr>
          <w:rFonts w:hint="eastAsia"/>
        </w:rPr>
        <w:t>位，</w:t>
      </w:r>
      <w:r w:rsidRPr="008319F1">
        <w:rPr>
          <w:rFonts w:hint="eastAsia"/>
        </w:rPr>
        <w:t>4</w:t>
      </w:r>
      <w:r>
        <w:rPr>
          <w:rFonts w:hint="eastAsia"/>
        </w:rPr>
        <w:t>个字节。因为在本实验中数据的数量并不是很庞大，所以我们在访问数据时需要</w:t>
      </w:r>
      <w:r w:rsidRPr="008319F1">
        <w:rPr>
          <w:rFonts w:hint="eastAsia"/>
        </w:rPr>
        <w:t>去掉低两位，然后</w:t>
      </w:r>
      <w:r w:rsidR="008E4BA5">
        <w:rPr>
          <w:rFonts w:hint="eastAsia"/>
        </w:rPr>
        <w:t>再</w:t>
      </w:r>
      <w:r w:rsidRPr="008319F1">
        <w:rPr>
          <w:rFonts w:hint="eastAsia"/>
        </w:rPr>
        <w:t>取低</w:t>
      </w:r>
      <w:r w:rsidRPr="008319F1">
        <w:rPr>
          <w:rFonts w:hint="eastAsia"/>
        </w:rPr>
        <w:t>10</w:t>
      </w:r>
      <w:r w:rsidRPr="008319F1">
        <w:rPr>
          <w:rFonts w:hint="eastAsia"/>
        </w:rPr>
        <w:t>位即可获得</w:t>
      </w:r>
      <w:r w:rsidR="00E33FCC">
        <w:rPr>
          <w:rFonts w:hint="eastAsia"/>
        </w:rPr>
        <w:t>数据</w:t>
      </w:r>
      <w:r w:rsidRPr="008319F1">
        <w:rPr>
          <w:rFonts w:hint="eastAsia"/>
        </w:rPr>
        <w:t>的地址。所以在这里我们可以用</w:t>
      </w:r>
      <w:r w:rsidRPr="008319F1">
        <w:rPr>
          <w:rFonts w:hint="eastAsia"/>
        </w:rPr>
        <w:t>32</w:t>
      </w:r>
      <w:r w:rsidRPr="008319F1">
        <w:rPr>
          <w:rFonts w:hint="eastAsia"/>
        </w:rPr>
        <w:t>位</w:t>
      </w:r>
      <w:r w:rsidRPr="008319F1">
        <w:rPr>
          <w:rFonts w:hint="eastAsia"/>
        </w:rPr>
        <w:t>R</w:t>
      </w:r>
      <w:r w:rsidR="00797762">
        <w:t>AM</w:t>
      </w:r>
      <w:r w:rsidRPr="008319F1">
        <w:rPr>
          <w:rFonts w:hint="eastAsia"/>
        </w:rPr>
        <w:t>存储器实现。输入输出引脚描述如</w:t>
      </w:r>
      <w:r w:rsidR="00797762">
        <w:fldChar w:fldCharType="begin"/>
      </w:r>
      <w:r w:rsidR="00797762">
        <w:instrText xml:space="preserve"> </w:instrText>
      </w:r>
      <w:r w:rsidR="00797762">
        <w:rPr>
          <w:rFonts w:hint="eastAsia"/>
        </w:rPr>
        <w:instrText>REF _Ref510768643 \h</w:instrText>
      </w:r>
      <w:r w:rsidR="00797762">
        <w:instrText xml:space="preserve"> </w:instrText>
      </w:r>
      <w:r w:rsidR="00797762">
        <w:fldChar w:fldCharType="separate"/>
      </w:r>
      <w:r w:rsidR="00797762">
        <w:rPr>
          <w:rFonts w:hint="eastAsia"/>
        </w:rPr>
        <w:t>表</w:t>
      </w:r>
      <w:r w:rsidR="00797762">
        <w:rPr>
          <w:rFonts w:hint="eastAsia"/>
        </w:rPr>
        <w:t xml:space="preserve"> </w:t>
      </w:r>
      <w:r w:rsidR="00797762">
        <w:rPr>
          <w:noProof/>
        </w:rPr>
        <w:t>2</w:t>
      </w:r>
      <w:r w:rsidR="00797762">
        <w:t>.</w:t>
      </w:r>
      <w:r w:rsidR="00797762">
        <w:rPr>
          <w:noProof/>
        </w:rPr>
        <w:t>3</w:t>
      </w:r>
      <w:r w:rsidR="00797762">
        <w:fldChar w:fldCharType="end"/>
      </w:r>
    </w:p>
    <w:p w14:paraId="7171B944" w14:textId="48927FA1" w:rsidR="00797762" w:rsidRPr="00A93F24" w:rsidRDefault="00797762" w:rsidP="00797762">
      <w:pPr>
        <w:pStyle w:val="aff1"/>
        <w:keepNext/>
        <w:spacing w:before="91" w:after="91"/>
      </w:pPr>
      <w:bookmarkStart w:id="31" w:name="_Ref510768643"/>
      <w:r w:rsidRPr="00A93F24">
        <w:rPr>
          <w:rFonts w:hint="eastAsia"/>
        </w:rPr>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2</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3</w:t>
      </w:r>
      <w:r w:rsidR="00224338">
        <w:fldChar w:fldCharType="end"/>
      </w:r>
      <w:bookmarkEnd w:id="31"/>
      <w:r w:rsidRPr="00A93F24">
        <w:t xml:space="preserve"> </w:t>
      </w:r>
      <w:r w:rsidRPr="00A93F24">
        <w:rPr>
          <w:rFonts w:hint="eastAsia"/>
        </w:rPr>
        <w:t>数据存储器引脚与功能描述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B77C3A" w14:paraId="730EA14D" w14:textId="77777777" w:rsidTr="00C5690E">
        <w:trPr>
          <w:tblHeader/>
          <w:jc w:val="center"/>
        </w:trPr>
        <w:tc>
          <w:tcPr>
            <w:tcW w:w="1276" w:type="dxa"/>
            <w:shd w:val="clear" w:color="auto" w:fill="auto"/>
            <w:vAlign w:val="center"/>
            <w:hideMark/>
          </w:tcPr>
          <w:p w14:paraId="293177BC" w14:textId="77777777" w:rsidR="00B77C3A" w:rsidRDefault="00B77C3A" w:rsidP="00C5690E">
            <w:pPr>
              <w:pStyle w:val="aff8"/>
              <w:ind w:firstLineChars="0" w:firstLine="0"/>
              <w:jc w:val="center"/>
            </w:pPr>
            <w:r>
              <w:rPr>
                <w:rFonts w:hint="eastAsia"/>
              </w:rPr>
              <w:t>引脚</w:t>
            </w:r>
          </w:p>
        </w:tc>
        <w:tc>
          <w:tcPr>
            <w:tcW w:w="1264" w:type="dxa"/>
            <w:shd w:val="clear" w:color="auto" w:fill="auto"/>
            <w:vAlign w:val="center"/>
            <w:hideMark/>
          </w:tcPr>
          <w:p w14:paraId="69CB2689" w14:textId="77777777" w:rsidR="00B77C3A" w:rsidRDefault="00B77C3A" w:rsidP="00C569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923B4C" w14:textId="77777777" w:rsidR="00B77C3A" w:rsidRDefault="00B77C3A" w:rsidP="00C5690E">
            <w:pPr>
              <w:pStyle w:val="aff8"/>
              <w:ind w:firstLineChars="0" w:firstLine="0"/>
              <w:jc w:val="center"/>
            </w:pPr>
            <w:r>
              <w:rPr>
                <w:rFonts w:hint="eastAsia"/>
              </w:rPr>
              <w:t>位宽</w:t>
            </w:r>
          </w:p>
        </w:tc>
        <w:tc>
          <w:tcPr>
            <w:tcW w:w="3906" w:type="dxa"/>
            <w:shd w:val="clear" w:color="auto" w:fill="auto"/>
            <w:vAlign w:val="center"/>
            <w:hideMark/>
          </w:tcPr>
          <w:p w14:paraId="51F9B12B" w14:textId="77777777" w:rsidR="00B77C3A" w:rsidRDefault="00B77C3A" w:rsidP="00C5690E">
            <w:pPr>
              <w:pStyle w:val="aff8"/>
              <w:ind w:firstLineChars="0" w:firstLine="0"/>
            </w:pPr>
            <w:r>
              <w:rPr>
                <w:rFonts w:hint="eastAsia"/>
              </w:rPr>
              <w:t>功能描述</w:t>
            </w:r>
          </w:p>
        </w:tc>
      </w:tr>
      <w:tr w:rsidR="00B77C3A" w:rsidRPr="00A43997" w14:paraId="0F2C9936" w14:textId="77777777" w:rsidTr="00C5690E">
        <w:trPr>
          <w:jc w:val="center"/>
        </w:trPr>
        <w:tc>
          <w:tcPr>
            <w:tcW w:w="1276" w:type="dxa"/>
            <w:shd w:val="clear" w:color="auto" w:fill="auto"/>
            <w:vAlign w:val="center"/>
            <w:hideMark/>
          </w:tcPr>
          <w:p w14:paraId="134EE948" w14:textId="77777777" w:rsidR="00B77C3A" w:rsidRPr="00A43997" w:rsidRDefault="00B77C3A" w:rsidP="00C5690E">
            <w:pPr>
              <w:pStyle w:val="aff8"/>
              <w:ind w:firstLineChars="0" w:firstLine="0"/>
              <w:jc w:val="center"/>
              <w:rPr>
                <w:sz w:val="18"/>
                <w:szCs w:val="18"/>
              </w:rPr>
            </w:pPr>
            <w:r>
              <w:rPr>
                <w:sz w:val="18"/>
                <w:szCs w:val="18"/>
              </w:rPr>
              <w:t>C</w:t>
            </w:r>
            <w:r>
              <w:rPr>
                <w:rFonts w:hint="eastAsia"/>
                <w:sz w:val="18"/>
                <w:szCs w:val="18"/>
              </w:rPr>
              <w:t>lk</w:t>
            </w:r>
          </w:p>
        </w:tc>
        <w:tc>
          <w:tcPr>
            <w:tcW w:w="1264" w:type="dxa"/>
            <w:shd w:val="clear" w:color="auto" w:fill="auto"/>
            <w:vAlign w:val="center"/>
            <w:hideMark/>
          </w:tcPr>
          <w:p w14:paraId="55582E9F" w14:textId="77777777" w:rsidR="00B77C3A" w:rsidRPr="00A43997" w:rsidRDefault="00B77C3A"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3015DD5" w14:textId="77777777" w:rsidR="00B77C3A" w:rsidRPr="00A43997" w:rsidRDefault="00B77C3A" w:rsidP="00C5690E">
            <w:pPr>
              <w:pStyle w:val="aff8"/>
              <w:ind w:firstLineChars="0" w:firstLine="0"/>
              <w:jc w:val="center"/>
              <w:rPr>
                <w:sz w:val="18"/>
                <w:szCs w:val="18"/>
              </w:rPr>
            </w:pPr>
            <w:r>
              <w:rPr>
                <w:sz w:val="18"/>
                <w:szCs w:val="18"/>
              </w:rPr>
              <w:t>1</w:t>
            </w:r>
          </w:p>
        </w:tc>
        <w:tc>
          <w:tcPr>
            <w:tcW w:w="3906" w:type="dxa"/>
            <w:shd w:val="clear" w:color="auto" w:fill="auto"/>
            <w:vAlign w:val="center"/>
            <w:hideMark/>
          </w:tcPr>
          <w:p w14:paraId="56798693" w14:textId="77777777" w:rsidR="00B77C3A" w:rsidRPr="00A43997" w:rsidRDefault="00B77C3A" w:rsidP="00C5690E">
            <w:pPr>
              <w:pStyle w:val="aff8"/>
              <w:ind w:firstLineChars="0" w:firstLine="0"/>
              <w:rPr>
                <w:sz w:val="18"/>
                <w:szCs w:val="18"/>
              </w:rPr>
            </w:pPr>
            <w:r>
              <w:rPr>
                <w:rFonts w:hint="eastAsia"/>
                <w:sz w:val="18"/>
                <w:szCs w:val="18"/>
              </w:rPr>
              <w:t>时钟</w:t>
            </w:r>
          </w:p>
        </w:tc>
      </w:tr>
      <w:tr w:rsidR="00B77C3A" w:rsidRPr="00A43997" w14:paraId="5A12DBF5" w14:textId="77777777" w:rsidTr="00C5690E">
        <w:trPr>
          <w:jc w:val="center"/>
        </w:trPr>
        <w:tc>
          <w:tcPr>
            <w:tcW w:w="1276" w:type="dxa"/>
            <w:shd w:val="clear" w:color="auto" w:fill="auto"/>
            <w:vAlign w:val="center"/>
            <w:hideMark/>
          </w:tcPr>
          <w:p w14:paraId="3CFE5DFF" w14:textId="6F1BAA76" w:rsidR="00B77C3A" w:rsidRPr="00A43997" w:rsidRDefault="00B77C3A" w:rsidP="00C5690E">
            <w:pPr>
              <w:pStyle w:val="aff8"/>
              <w:ind w:firstLineChars="0" w:firstLine="0"/>
              <w:jc w:val="center"/>
              <w:rPr>
                <w:sz w:val="18"/>
                <w:szCs w:val="18"/>
              </w:rPr>
            </w:pPr>
            <w:r>
              <w:rPr>
                <w:sz w:val="18"/>
                <w:szCs w:val="18"/>
              </w:rPr>
              <w:t>A</w:t>
            </w:r>
            <w:r>
              <w:rPr>
                <w:rFonts w:hint="eastAsia"/>
                <w:sz w:val="18"/>
                <w:szCs w:val="18"/>
              </w:rPr>
              <w:t>ddr</w:t>
            </w:r>
          </w:p>
        </w:tc>
        <w:tc>
          <w:tcPr>
            <w:tcW w:w="1264" w:type="dxa"/>
            <w:shd w:val="clear" w:color="auto" w:fill="auto"/>
            <w:vAlign w:val="center"/>
            <w:hideMark/>
          </w:tcPr>
          <w:p w14:paraId="0568CE04" w14:textId="77777777" w:rsidR="00B77C3A" w:rsidRPr="00A43997" w:rsidRDefault="00B77C3A"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20B422C8" w14:textId="67887369" w:rsidR="00B77C3A" w:rsidRPr="00A43997" w:rsidRDefault="00B77C3A" w:rsidP="00C5690E">
            <w:pPr>
              <w:pStyle w:val="aff8"/>
              <w:ind w:firstLineChars="0" w:firstLine="0"/>
              <w:jc w:val="center"/>
              <w:rPr>
                <w:sz w:val="18"/>
                <w:szCs w:val="18"/>
              </w:rPr>
            </w:pPr>
            <w:r>
              <w:rPr>
                <w:rFonts w:hint="eastAsia"/>
                <w:sz w:val="18"/>
                <w:szCs w:val="18"/>
              </w:rPr>
              <w:t>10</w:t>
            </w:r>
          </w:p>
        </w:tc>
        <w:tc>
          <w:tcPr>
            <w:tcW w:w="3906" w:type="dxa"/>
            <w:shd w:val="clear" w:color="auto" w:fill="auto"/>
            <w:vAlign w:val="center"/>
            <w:hideMark/>
          </w:tcPr>
          <w:p w14:paraId="39A71664" w14:textId="5CE720D2" w:rsidR="00B77C3A" w:rsidRPr="00A43997" w:rsidRDefault="00B77C3A" w:rsidP="00C5690E">
            <w:pPr>
              <w:pStyle w:val="aff8"/>
              <w:ind w:firstLineChars="0" w:firstLine="0"/>
              <w:rPr>
                <w:sz w:val="18"/>
                <w:szCs w:val="18"/>
              </w:rPr>
            </w:pPr>
            <w:r>
              <w:rPr>
                <w:rFonts w:hint="eastAsia"/>
                <w:sz w:val="18"/>
                <w:szCs w:val="18"/>
              </w:rPr>
              <w:t>读取数据的地址</w:t>
            </w:r>
          </w:p>
        </w:tc>
      </w:tr>
      <w:tr w:rsidR="00B77C3A" w:rsidRPr="00A43997" w14:paraId="1E5F2316" w14:textId="77777777" w:rsidTr="00C5690E">
        <w:trPr>
          <w:jc w:val="center"/>
        </w:trPr>
        <w:tc>
          <w:tcPr>
            <w:tcW w:w="1276" w:type="dxa"/>
            <w:shd w:val="clear" w:color="auto" w:fill="auto"/>
            <w:vAlign w:val="center"/>
            <w:hideMark/>
          </w:tcPr>
          <w:p w14:paraId="208D39D8" w14:textId="1645BBA5" w:rsidR="00B77C3A" w:rsidRPr="00A43997" w:rsidRDefault="00B77C3A" w:rsidP="00C5690E">
            <w:pPr>
              <w:pStyle w:val="aff8"/>
              <w:ind w:firstLineChars="0" w:firstLine="0"/>
              <w:jc w:val="center"/>
              <w:rPr>
                <w:sz w:val="18"/>
                <w:szCs w:val="18"/>
              </w:rPr>
            </w:pPr>
            <w:r>
              <w:rPr>
                <w:sz w:val="18"/>
                <w:szCs w:val="18"/>
              </w:rPr>
              <w:lastRenderedPageBreak/>
              <w:t>D</w:t>
            </w:r>
            <w:r>
              <w:rPr>
                <w:rFonts w:hint="eastAsia"/>
                <w:sz w:val="18"/>
                <w:szCs w:val="18"/>
              </w:rPr>
              <w:t>in</w:t>
            </w:r>
          </w:p>
        </w:tc>
        <w:tc>
          <w:tcPr>
            <w:tcW w:w="1264" w:type="dxa"/>
            <w:shd w:val="clear" w:color="auto" w:fill="auto"/>
            <w:vAlign w:val="center"/>
            <w:hideMark/>
          </w:tcPr>
          <w:p w14:paraId="64F0E643" w14:textId="77777777" w:rsidR="00B77C3A" w:rsidRPr="00A43997" w:rsidRDefault="00B77C3A"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8BE8D88" w14:textId="7B327A20" w:rsidR="00B77C3A" w:rsidRPr="00A43997" w:rsidRDefault="00B77C3A"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hideMark/>
          </w:tcPr>
          <w:p w14:paraId="1148512F" w14:textId="2441DEF7" w:rsidR="00B77C3A" w:rsidRPr="00A43997" w:rsidRDefault="00B77C3A" w:rsidP="00C5690E">
            <w:pPr>
              <w:pStyle w:val="aff8"/>
              <w:ind w:firstLineChars="0" w:firstLine="0"/>
              <w:rPr>
                <w:sz w:val="18"/>
                <w:szCs w:val="18"/>
              </w:rPr>
            </w:pPr>
            <w:r>
              <w:rPr>
                <w:rFonts w:hint="eastAsia"/>
                <w:sz w:val="18"/>
                <w:szCs w:val="18"/>
              </w:rPr>
              <w:t>写入的数据</w:t>
            </w:r>
          </w:p>
        </w:tc>
      </w:tr>
      <w:tr w:rsidR="00B77C3A" w:rsidRPr="00A43997" w14:paraId="51254A1C" w14:textId="77777777" w:rsidTr="00C5690E">
        <w:trPr>
          <w:jc w:val="center"/>
        </w:trPr>
        <w:tc>
          <w:tcPr>
            <w:tcW w:w="1276" w:type="dxa"/>
            <w:shd w:val="clear" w:color="auto" w:fill="auto"/>
            <w:vAlign w:val="center"/>
            <w:hideMark/>
          </w:tcPr>
          <w:p w14:paraId="42D1C082" w14:textId="709002EE" w:rsidR="00B77C3A" w:rsidRPr="00A43997" w:rsidRDefault="00B77C3A" w:rsidP="00C5690E">
            <w:pPr>
              <w:pStyle w:val="aff8"/>
              <w:ind w:firstLineChars="0" w:firstLine="0"/>
              <w:jc w:val="center"/>
              <w:rPr>
                <w:sz w:val="18"/>
                <w:szCs w:val="18"/>
              </w:rPr>
            </w:pPr>
            <w:r>
              <w:rPr>
                <w:sz w:val="18"/>
                <w:szCs w:val="18"/>
              </w:rPr>
              <w:t>D</w:t>
            </w:r>
            <w:r>
              <w:rPr>
                <w:rFonts w:hint="eastAsia"/>
                <w:sz w:val="18"/>
                <w:szCs w:val="18"/>
              </w:rPr>
              <w:t>out</w:t>
            </w:r>
          </w:p>
        </w:tc>
        <w:tc>
          <w:tcPr>
            <w:tcW w:w="1264" w:type="dxa"/>
            <w:shd w:val="clear" w:color="auto" w:fill="auto"/>
            <w:vAlign w:val="center"/>
            <w:hideMark/>
          </w:tcPr>
          <w:p w14:paraId="03D319F1" w14:textId="66A894F3" w:rsidR="00B77C3A" w:rsidRPr="00A43997" w:rsidRDefault="00B77C3A" w:rsidP="00C5690E">
            <w:pPr>
              <w:pStyle w:val="aff8"/>
              <w:ind w:firstLineChars="0" w:firstLine="0"/>
              <w:jc w:val="center"/>
              <w:rPr>
                <w:sz w:val="18"/>
                <w:szCs w:val="18"/>
              </w:rPr>
            </w:pPr>
            <w:r w:rsidRPr="00A43997">
              <w:rPr>
                <w:rFonts w:hint="eastAsia"/>
                <w:sz w:val="18"/>
                <w:szCs w:val="18"/>
              </w:rPr>
              <w:t>输</w:t>
            </w:r>
            <w:r>
              <w:rPr>
                <w:rFonts w:hint="eastAsia"/>
                <w:sz w:val="18"/>
                <w:szCs w:val="18"/>
              </w:rPr>
              <w:t>出</w:t>
            </w:r>
          </w:p>
        </w:tc>
        <w:tc>
          <w:tcPr>
            <w:tcW w:w="851" w:type="dxa"/>
            <w:shd w:val="clear" w:color="auto" w:fill="auto"/>
            <w:vAlign w:val="center"/>
            <w:hideMark/>
          </w:tcPr>
          <w:p w14:paraId="5496D671" w14:textId="0CD1DF48" w:rsidR="00B77C3A" w:rsidRPr="00A43997" w:rsidRDefault="00B77C3A"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hideMark/>
          </w:tcPr>
          <w:p w14:paraId="39AD871E" w14:textId="549A3EBB" w:rsidR="00B77C3A" w:rsidRPr="00A43997" w:rsidRDefault="00B77C3A" w:rsidP="00C5690E">
            <w:pPr>
              <w:pStyle w:val="aff8"/>
              <w:ind w:firstLineChars="0" w:firstLine="0"/>
              <w:rPr>
                <w:sz w:val="18"/>
                <w:szCs w:val="18"/>
              </w:rPr>
            </w:pPr>
            <w:r>
              <w:rPr>
                <w:rFonts w:hint="eastAsia"/>
                <w:sz w:val="18"/>
                <w:szCs w:val="18"/>
              </w:rPr>
              <w:t>读出的数据</w:t>
            </w:r>
          </w:p>
        </w:tc>
      </w:tr>
    </w:tbl>
    <w:p w14:paraId="5EDA90CE" w14:textId="4D08E655" w:rsidR="00D15BAD" w:rsidRDefault="00D15BAD" w:rsidP="00B77C3A">
      <w:pPr>
        <w:pStyle w:val="affe"/>
        <w:jc w:val="both"/>
      </w:pPr>
    </w:p>
    <w:p w14:paraId="1AF7F402" w14:textId="421B0191" w:rsidR="00186A26" w:rsidRDefault="00186A26" w:rsidP="00186A26">
      <w:pPr>
        <w:pStyle w:val="4"/>
        <w:tabs>
          <w:tab w:val="clear" w:pos="3558"/>
          <w:tab w:val="left" w:pos="600"/>
        </w:tabs>
        <w:ind w:left="1342"/>
      </w:pPr>
      <w:r>
        <w:t>寄存器堆</w:t>
      </w:r>
      <w:r>
        <w:t>RF</w:t>
      </w:r>
    </w:p>
    <w:p w14:paraId="2117FBB5" w14:textId="2E701CF0" w:rsidR="00C55042" w:rsidRDefault="00C55042" w:rsidP="00C55042">
      <w:pPr>
        <w:pStyle w:val="a3"/>
        <w:ind w:firstLine="480"/>
      </w:pPr>
      <w:r>
        <w:rPr>
          <w:rFonts w:hint="eastAsia"/>
        </w:rPr>
        <w:t>寄存器堆里面包含了</w:t>
      </w:r>
      <w:r>
        <w:rPr>
          <w:rFonts w:hint="eastAsia"/>
        </w:rPr>
        <w:t>M</w:t>
      </w:r>
      <w:r>
        <w:t>IPS</w:t>
      </w:r>
      <w:r>
        <w:rPr>
          <w:rFonts w:hint="eastAsia"/>
        </w:rPr>
        <w:t>里所需要的所有的寄存器。寄存器堆可以同时读出两个寄存器的数据，并且可以根据写使能信号</w:t>
      </w:r>
      <w:r>
        <w:rPr>
          <w:rFonts w:hint="eastAsia"/>
        </w:rPr>
        <w:t>W</w:t>
      </w:r>
      <w:r>
        <w:t>E</w:t>
      </w:r>
      <w:r>
        <w:rPr>
          <w:rFonts w:hint="eastAsia"/>
        </w:rPr>
        <w:t>来判断是否需要将输入数据</w:t>
      </w:r>
      <w:r>
        <w:rPr>
          <w:rFonts w:hint="eastAsia"/>
        </w:rPr>
        <w:t>Din</w:t>
      </w:r>
      <w:r>
        <w:rPr>
          <w:rFonts w:hint="eastAsia"/>
        </w:rPr>
        <w:t>存储到</w:t>
      </w:r>
      <w:r>
        <w:rPr>
          <w:rFonts w:hint="eastAsia"/>
        </w:rPr>
        <w:t>W#</w:t>
      </w:r>
      <w:r>
        <w:rPr>
          <w:rFonts w:hint="eastAsia"/>
        </w:rPr>
        <w:t>处。输入输出引脚描述如</w:t>
      </w:r>
      <w:r w:rsidR="008C7FCA">
        <w:fldChar w:fldCharType="begin"/>
      </w:r>
      <w:r w:rsidR="008C7FCA">
        <w:instrText xml:space="preserve"> </w:instrText>
      </w:r>
      <w:r w:rsidR="008C7FCA">
        <w:rPr>
          <w:rFonts w:hint="eastAsia"/>
        </w:rPr>
        <w:instrText>REF _Ref510768818 \h</w:instrText>
      </w:r>
      <w:r w:rsidR="008C7FCA">
        <w:instrText xml:space="preserve"> </w:instrText>
      </w:r>
      <w:r w:rsidR="008C7FCA">
        <w:fldChar w:fldCharType="separate"/>
      </w:r>
      <w:r w:rsidR="008C7FCA" w:rsidRPr="008C7FCA">
        <w:t>表</w:t>
      </w:r>
      <w:r w:rsidR="008C7FCA" w:rsidRPr="008C7FCA">
        <w:t xml:space="preserve"> </w:t>
      </w:r>
      <w:r w:rsidR="008C7FCA" w:rsidRPr="008C7FCA">
        <w:rPr>
          <w:noProof/>
        </w:rPr>
        <w:t>2</w:t>
      </w:r>
      <w:r w:rsidR="008C7FCA" w:rsidRPr="008C7FCA">
        <w:noBreakHyphen/>
      </w:r>
      <w:r w:rsidR="008C7FCA" w:rsidRPr="008C7FCA">
        <w:rPr>
          <w:noProof/>
        </w:rPr>
        <w:t>4</w:t>
      </w:r>
      <w:r w:rsidR="008C7FCA">
        <w:fldChar w:fldCharType="end"/>
      </w:r>
    </w:p>
    <w:p w14:paraId="34DCC8CE" w14:textId="494A4260" w:rsidR="00C55042" w:rsidRPr="00A93F24" w:rsidRDefault="008C7FCA" w:rsidP="008C7FCA">
      <w:pPr>
        <w:pStyle w:val="aff1"/>
        <w:keepNext/>
        <w:spacing w:before="91" w:after="91"/>
        <w:rPr>
          <w:szCs w:val="21"/>
        </w:rPr>
      </w:pPr>
      <w:bookmarkStart w:id="32" w:name="_Ref510768818"/>
      <w:r w:rsidRPr="00A93F24">
        <w:t xml:space="preserve">表 </w:t>
      </w:r>
      <w:r w:rsidR="00E1358F">
        <w:fldChar w:fldCharType="begin"/>
      </w:r>
      <w:r w:rsidR="00E1358F">
        <w:instrText xml:space="preserve"> STYLEREF 1 \s </w:instrText>
      </w:r>
      <w:r w:rsidR="00E1358F">
        <w:fldChar w:fldCharType="separate"/>
      </w:r>
      <w:r w:rsidR="00224338">
        <w:rPr>
          <w:noProof/>
        </w:rPr>
        <w:t>2</w:t>
      </w:r>
      <w:r w:rsidR="00E1358F">
        <w:rPr>
          <w:noProof/>
        </w:rPr>
        <w:fldChar w:fldCharType="end"/>
      </w:r>
      <w:r w:rsidR="00224338">
        <w:noBreakHyphen/>
      </w:r>
      <w:r w:rsidR="00E1358F">
        <w:fldChar w:fldCharType="begin"/>
      </w:r>
      <w:r w:rsidR="00E1358F">
        <w:instrText xml:space="preserve"> SEQ </w:instrText>
      </w:r>
      <w:r w:rsidR="00E1358F">
        <w:instrText>表</w:instrText>
      </w:r>
      <w:r w:rsidR="00E1358F">
        <w:instrText xml:space="preserve"> \* ARABIC \s 1 </w:instrText>
      </w:r>
      <w:r w:rsidR="00E1358F">
        <w:fldChar w:fldCharType="separate"/>
      </w:r>
      <w:r w:rsidR="00224338">
        <w:rPr>
          <w:noProof/>
        </w:rPr>
        <w:t>4</w:t>
      </w:r>
      <w:r w:rsidR="00E1358F">
        <w:rPr>
          <w:noProof/>
        </w:rPr>
        <w:fldChar w:fldCharType="end"/>
      </w:r>
      <w:bookmarkEnd w:id="32"/>
      <w:r w:rsidR="00C55042" w:rsidRPr="00A93F24">
        <w:rPr>
          <w:szCs w:val="21"/>
        </w:rPr>
        <w:t xml:space="preserve"> </w:t>
      </w:r>
      <w:r w:rsidR="00C55042" w:rsidRPr="00A93F24">
        <w:rPr>
          <w:rFonts w:hint="eastAsia"/>
          <w:szCs w:val="21"/>
        </w:rPr>
        <w:t>寄存器堆引脚与功能描述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B77C3A" w14:paraId="43FAF0D6" w14:textId="77777777" w:rsidTr="00C5690E">
        <w:trPr>
          <w:tblHeader/>
          <w:jc w:val="center"/>
        </w:trPr>
        <w:tc>
          <w:tcPr>
            <w:tcW w:w="1276" w:type="dxa"/>
            <w:shd w:val="clear" w:color="auto" w:fill="auto"/>
            <w:vAlign w:val="center"/>
            <w:hideMark/>
          </w:tcPr>
          <w:p w14:paraId="4D2BF60D" w14:textId="77777777" w:rsidR="00B77C3A" w:rsidRDefault="00B77C3A" w:rsidP="00C5690E">
            <w:pPr>
              <w:pStyle w:val="aff8"/>
              <w:ind w:firstLineChars="0" w:firstLine="0"/>
              <w:jc w:val="center"/>
            </w:pPr>
            <w:r>
              <w:rPr>
                <w:rFonts w:hint="eastAsia"/>
              </w:rPr>
              <w:t>引脚</w:t>
            </w:r>
          </w:p>
        </w:tc>
        <w:tc>
          <w:tcPr>
            <w:tcW w:w="1264" w:type="dxa"/>
            <w:shd w:val="clear" w:color="auto" w:fill="auto"/>
            <w:vAlign w:val="center"/>
            <w:hideMark/>
          </w:tcPr>
          <w:p w14:paraId="2A8B30A2" w14:textId="77777777" w:rsidR="00B77C3A" w:rsidRDefault="00B77C3A" w:rsidP="00C569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8D57D82" w14:textId="77777777" w:rsidR="00B77C3A" w:rsidRDefault="00B77C3A" w:rsidP="00C5690E">
            <w:pPr>
              <w:pStyle w:val="aff8"/>
              <w:ind w:firstLineChars="0" w:firstLine="0"/>
              <w:jc w:val="center"/>
            </w:pPr>
            <w:r>
              <w:rPr>
                <w:rFonts w:hint="eastAsia"/>
              </w:rPr>
              <w:t>位宽</w:t>
            </w:r>
          </w:p>
        </w:tc>
        <w:tc>
          <w:tcPr>
            <w:tcW w:w="3906" w:type="dxa"/>
            <w:shd w:val="clear" w:color="auto" w:fill="auto"/>
            <w:vAlign w:val="center"/>
            <w:hideMark/>
          </w:tcPr>
          <w:p w14:paraId="713CC914" w14:textId="77777777" w:rsidR="00B77C3A" w:rsidRDefault="00B77C3A" w:rsidP="00C5690E">
            <w:pPr>
              <w:pStyle w:val="aff8"/>
              <w:ind w:firstLineChars="0" w:firstLine="0"/>
            </w:pPr>
            <w:r>
              <w:rPr>
                <w:rFonts w:hint="eastAsia"/>
              </w:rPr>
              <w:t>功能描述</w:t>
            </w:r>
          </w:p>
        </w:tc>
      </w:tr>
      <w:tr w:rsidR="00B77C3A" w:rsidRPr="00A43997" w14:paraId="138F95FC" w14:textId="77777777" w:rsidTr="00C5690E">
        <w:trPr>
          <w:jc w:val="center"/>
        </w:trPr>
        <w:tc>
          <w:tcPr>
            <w:tcW w:w="1276" w:type="dxa"/>
            <w:shd w:val="clear" w:color="auto" w:fill="auto"/>
            <w:vAlign w:val="center"/>
            <w:hideMark/>
          </w:tcPr>
          <w:p w14:paraId="0CF6233A" w14:textId="77777777" w:rsidR="00B77C3A" w:rsidRPr="00A43997" w:rsidRDefault="00B77C3A" w:rsidP="00C5690E">
            <w:pPr>
              <w:pStyle w:val="aff8"/>
              <w:ind w:firstLineChars="0" w:firstLine="0"/>
              <w:jc w:val="center"/>
              <w:rPr>
                <w:sz w:val="18"/>
                <w:szCs w:val="18"/>
              </w:rPr>
            </w:pPr>
            <w:r>
              <w:rPr>
                <w:sz w:val="18"/>
                <w:szCs w:val="18"/>
              </w:rPr>
              <w:t>C</w:t>
            </w:r>
            <w:r>
              <w:rPr>
                <w:rFonts w:hint="eastAsia"/>
                <w:sz w:val="18"/>
                <w:szCs w:val="18"/>
              </w:rPr>
              <w:t>lk</w:t>
            </w:r>
          </w:p>
        </w:tc>
        <w:tc>
          <w:tcPr>
            <w:tcW w:w="1264" w:type="dxa"/>
            <w:shd w:val="clear" w:color="auto" w:fill="auto"/>
            <w:vAlign w:val="center"/>
            <w:hideMark/>
          </w:tcPr>
          <w:p w14:paraId="59B2279C" w14:textId="77777777" w:rsidR="00B77C3A" w:rsidRPr="00A43997" w:rsidRDefault="00B77C3A"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22A666B6" w14:textId="77777777" w:rsidR="00B77C3A" w:rsidRPr="00A43997" w:rsidRDefault="00B77C3A" w:rsidP="00C5690E">
            <w:pPr>
              <w:pStyle w:val="aff8"/>
              <w:ind w:firstLineChars="0" w:firstLine="0"/>
              <w:jc w:val="center"/>
              <w:rPr>
                <w:sz w:val="18"/>
                <w:szCs w:val="18"/>
              </w:rPr>
            </w:pPr>
            <w:r>
              <w:rPr>
                <w:sz w:val="18"/>
                <w:szCs w:val="18"/>
              </w:rPr>
              <w:t>1</w:t>
            </w:r>
          </w:p>
        </w:tc>
        <w:tc>
          <w:tcPr>
            <w:tcW w:w="3906" w:type="dxa"/>
            <w:shd w:val="clear" w:color="auto" w:fill="auto"/>
            <w:vAlign w:val="center"/>
            <w:hideMark/>
          </w:tcPr>
          <w:p w14:paraId="64BF2231" w14:textId="77777777" w:rsidR="00B77C3A" w:rsidRPr="00A43997" w:rsidRDefault="00B77C3A" w:rsidP="00C5690E">
            <w:pPr>
              <w:pStyle w:val="aff8"/>
              <w:ind w:firstLineChars="0" w:firstLine="0"/>
              <w:rPr>
                <w:sz w:val="18"/>
                <w:szCs w:val="18"/>
              </w:rPr>
            </w:pPr>
            <w:r>
              <w:rPr>
                <w:rFonts w:hint="eastAsia"/>
                <w:sz w:val="18"/>
                <w:szCs w:val="18"/>
              </w:rPr>
              <w:t>时钟</w:t>
            </w:r>
          </w:p>
        </w:tc>
      </w:tr>
      <w:tr w:rsidR="00B77C3A" w:rsidRPr="00A43997" w14:paraId="7864C888" w14:textId="77777777" w:rsidTr="00C5690E">
        <w:trPr>
          <w:jc w:val="center"/>
        </w:trPr>
        <w:tc>
          <w:tcPr>
            <w:tcW w:w="1276" w:type="dxa"/>
            <w:shd w:val="clear" w:color="auto" w:fill="auto"/>
            <w:vAlign w:val="center"/>
          </w:tcPr>
          <w:p w14:paraId="06799268" w14:textId="77777777" w:rsidR="00B77C3A" w:rsidRPr="00A43997" w:rsidRDefault="00B77C3A" w:rsidP="00C5690E">
            <w:pPr>
              <w:pStyle w:val="aff8"/>
              <w:ind w:firstLineChars="0" w:firstLine="0"/>
              <w:jc w:val="center"/>
              <w:rPr>
                <w:sz w:val="18"/>
                <w:szCs w:val="18"/>
              </w:rPr>
            </w:pPr>
            <w:r>
              <w:rPr>
                <w:sz w:val="18"/>
                <w:szCs w:val="18"/>
              </w:rPr>
              <w:t>WE</w:t>
            </w:r>
          </w:p>
        </w:tc>
        <w:tc>
          <w:tcPr>
            <w:tcW w:w="1264" w:type="dxa"/>
            <w:shd w:val="clear" w:color="auto" w:fill="auto"/>
            <w:vAlign w:val="center"/>
          </w:tcPr>
          <w:p w14:paraId="00F2598E" w14:textId="77777777" w:rsidR="00B77C3A" w:rsidRPr="00A43997" w:rsidRDefault="00B77C3A" w:rsidP="00C5690E">
            <w:pPr>
              <w:pStyle w:val="aff8"/>
              <w:ind w:firstLineChars="0" w:firstLine="0"/>
              <w:jc w:val="center"/>
              <w:rPr>
                <w:sz w:val="18"/>
                <w:szCs w:val="18"/>
              </w:rPr>
            </w:pPr>
            <w:r w:rsidRPr="00A43997">
              <w:rPr>
                <w:rFonts w:hint="eastAsia"/>
                <w:sz w:val="18"/>
                <w:szCs w:val="18"/>
              </w:rPr>
              <w:t>输</w:t>
            </w:r>
            <w:r>
              <w:rPr>
                <w:rFonts w:hint="eastAsia"/>
                <w:sz w:val="18"/>
                <w:szCs w:val="18"/>
              </w:rPr>
              <w:t>入</w:t>
            </w:r>
          </w:p>
        </w:tc>
        <w:tc>
          <w:tcPr>
            <w:tcW w:w="851" w:type="dxa"/>
            <w:shd w:val="clear" w:color="auto" w:fill="auto"/>
            <w:vAlign w:val="center"/>
          </w:tcPr>
          <w:p w14:paraId="6C6251C8" w14:textId="77777777" w:rsidR="00B77C3A" w:rsidRPr="00A43997" w:rsidRDefault="00B77C3A" w:rsidP="00C5690E">
            <w:pPr>
              <w:pStyle w:val="aff8"/>
              <w:ind w:firstLineChars="0" w:firstLine="0"/>
              <w:jc w:val="center"/>
              <w:rPr>
                <w:sz w:val="18"/>
                <w:szCs w:val="18"/>
              </w:rPr>
            </w:pPr>
            <w:r>
              <w:rPr>
                <w:sz w:val="18"/>
                <w:szCs w:val="18"/>
              </w:rPr>
              <w:t>1</w:t>
            </w:r>
          </w:p>
        </w:tc>
        <w:tc>
          <w:tcPr>
            <w:tcW w:w="3906" w:type="dxa"/>
            <w:shd w:val="clear" w:color="auto" w:fill="auto"/>
            <w:vAlign w:val="center"/>
          </w:tcPr>
          <w:p w14:paraId="12E86484" w14:textId="77777777" w:rsidR="00B77C3A" w:rsidRPr="00A43997" w:rsidRDefault="00B77C3A" w:rsidP="00C5690E">
            <w:pPr>
              <w:pStyle w:val="aff8"/>
              <w:ind w:firstLineChars="0" w:firstLine="0"/>
              <w:rPr>
                <w:sz w:val="18"/>
                <w:szCs w:val="18"/>
              </w:rPr>
            </w:pPr>
            <w:r>
              <w:rPr>
                <w:rFonts w:hint="eastAsia"/>
                <w:sz w:val="18"/>
                <w:szCs w:val="18"/>
              </w:rPr>
              <w:t>写使能信号</w:t>
            </w:r>
          </w:p>
        </w:tc>
      </w:tr>
      <w:tr w:rsidR="00B77C3A" w:rsidRPr="00A43997" w14:paraId="47A15ADA" w14:textId="77777777" w:rsidTr="00C5690E">
        <w:trPr>
          <w:jc w:val="center"/>
        </w:trPr>
        <w:tc>
          <w:tcPr>
            <w:tcW w:w="1276" w:type="dxa"/>
            <w:shd w:val="clear" w:color="auto" w:fill="auto"/>
            <w:vAlign w:val="center"/>
          </w:tcPr>
          <w:p w14:paraId="4D6E0C88" w14:textId="77777777" w:rsidR="00B77C3A" w:rsidRPr="00A43997" w:rsidRDefault="00B77C3A" w:rsidP="00C5690E">
            <w:pPr>
              <w:pStyle w:val="aff8"/>
              <w:ind w:firstLineChars="0" w:firstLine="0"/>
              <w:jc w:val="center"/>
              <w:rPr>
                <w:sz w:val="18"/>
                <w:szCs w:val="18"/>
              </w:rPr>
            </w:pPr>
            <w:r>
              <w:rPr>
                <w:rFonts w:hint="eastAsia"/>
                <w:sz w:val="18"/>
                <w:szCs w:val="18"/>
              </w:rPr>
              <w:t>R</w:t>
            </w:r>
            <w:r>
              <w:rPr>
                <w:sz w:val="18"/>
                <w:szCs w:val="18"/>
              </w:rPr>
              <w:t>1#</w:t>
            </w:r>
          </w:p>
        </w:tc>
        <w:tc>
          <w:tcPr>
            <w:tcW w:w="1264" w:type="dxa"/>
            <w:shd w:val="clear" w:color="auto" w:fill="auto"/>
            <w:vAlign w:val="center"/>
          </w:tcPr>
          <w:p w14:paraId="11E39274" w14:textId="77777777" w:rsidR="00B77C3A" w:rsidRPr="00A43997" w:rsidRDefault="00B77C3A" w:rsidP="00C5690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627625D5" w14:textId="77777777" w:rsidR="00B77C3A" w:rsidRPr="00A43997" w:rsidRDefault="00B77C3A" w:rsidP="00C5690E">
            <w:pPr>
              <w:pStyle w:val="aff8"/>
              <w:ind w:firstLineChars="0" w:firstLine="0"/>
              <w:jc w:val="center"/>
              <w:rPr>
                <w:sz w:val="18"/>
                <w:szCs w:val="18"/>
              </w:rPr>
            </w:pPr>
            <w:r>
              <w:rPr>
                <w:rFonts w:hint="eastAsia"/>
                <w:sz w:val="18"/>
                <w:szCs w:val="18"/>
              </w:rPr>
              <w:t>5</w:t>
            </w:r>
          </w:p>
        </w:tc>
        <w:tc>
          <w:tcPr>
            <w:tcW w:w="3906" w:type="dxa"/>
            <w:shd w:val="clear" w:color="auto" w:fill="auto"/>
            <w:vAlign w:val="center"/>
          </w:tcPr>
          <w:p w14:paraId="69965756" w14:textId="77777777" w:rsidR="00B77C3A" w:rsidRPr="00A43997" w:rsidRDefault="00B77C3A" w:rsidP="00C5690E">
            <w:pPr>
              <w:pStyle w:val="aff8"/>
              <w:ind w:firstLineChars="0" w:firstLine="0"/>
              <w:rPr>
                <w:sz w:val="18"/>
                <w:szCs w:val="18"/>
              </w:rPr>
            </w:pPr>
            <w:r>
              <w:rPr>
                <w:rFonts w:hint="eastAsia"/>
                <w:sz w:val="18"/>
                <w:szCs w:val="18"/>
              </w:rPr>
              <w:t>读取数据的地址</w:t>
            </w:r>
          </w:p>
        </w:tc>
      </w:tr>
      <w:tr w:rsidR="00B77C3A" w:rsidRPr="00A43997" w14:paraId="547797FC" w14:textId="77777777" w:rsidTr="00C5690E">
        <w:trPr>
          <w:jc w:val="center"/>
        </w:trPr>
        <w:tc>
          <w:tcPr>
            <w:tcW w:w="1276" w:type="dxa"/>
            <w:shd w:val="clear" w:color="auto" w:fill="auto"/>
            <w:vAlign w:val="center"/>
            <w:hideMark/>
          </w:tcPr>
          <w:p w14:paraId="14274A85" w14:textId="77777777" w:rsidR="00B77C3A" w:rsidRPr="00A43997" w:rsidRDefault="00B77C3A" w:rsidP="00C5690E">
            <w:pPr>
              <w:pStyle w:val="aff8"/>
              <w:ind w:firstLineChars="0" w:firstLine="0"/>
              <w:jc w:val="center"/>
              <w:rPr>
                <w:sz w:val="18"/>
                <w:szCs w:val="18"/>
              </w:rPr>
            </w:pPr>
            <w:r>
              <w:rPr>
                <w:sz w:val="18"/>
                <w:szCs w:val="18"/>
              </w:rPr>
              <w:t>R2#</w:t>
            </w:r>
          </w:p>
        </w:tc>
        <w:tc>
          <w:tcPr>
            <w:tcW w:w="1264" w:type="dxa"/>
            <w:shd w:val="clear" w:color="auto" w:fill="auto"/>
            <w:vAlign w:val="center"/>
            <w:hideMark/>
          </w:tcPr>
          <w:p w14:paraId="42628451" w14:textId="77777777" w:rsidR="00B77C3A" w:rsidRPr="00A43997" w:rsidRDefault="00B77C3A" w:rsidP="00C5690E">
            <w:pPr>
              <w:pStyle w:val="aff8"/>
              <w:ind w:firstLineChars="0" w:firstLine="0"/>
              <w:jc w:val="center"/>
              <w:rPr>
                <w:sz w:val="18"/>
                <w:szCs w:val="18"/>
              </w:rPr>
            </w:pPr>
            <w:r w:rsidRPr="00A43997">
              <w:rPr>
                <w:rFonts w:hint="eastAsia"/>
                <w:sz w:val="18"/>
                <w:szCs w:val="18"/>
              </w:rPr>
              <w:t>输</w:t>
            </w:r>
            <w:r>
              <w:rPr>
                <w:rFonts w:hint="eastAsia"/>
                <w:sz w:val="18"/>
                <w:szCs w:val="18"/>
              </w:rPr>
              <w:t>入</w:t>
            </w:r>
          </w:p>
        </w:tc>
        <w:tc>
          <w:tcPr>
            <w:tcW w:w="851" w:type="dxa"/>
            <w:shd w:val="clear" w:color="auto" w:fill="auto"/>
            <w:vAlign w:val="center"/>
            <w:hideMark/>
          </w:tcPr>
          <w:p w14:paraId="587AF383" w14:textId="77777777" w:rsidR="00B77C3A" w:rsidRPr="00A43997" w:rsidRDefault="00B77C3A" w:rsidP="00C5690E">
            <w:pPr>
              <w:pStyle w:val="aff8"/>
              <w:ind w:firstLineChars="0" w:firstLine="0"/>
              <w:jc w:val="center"/>
              <w:rPr>
                <w:sz w:val="18"/>
                <w:szCs w:val="18"/>
              </w:rPr>
            </w:pPr>
            <w:r>
              <w:rPr>
                <w:rFonts w:hint="eastAsia"/>
                <w:sz w:val="18"/>
                <w:szCs w:val="18"/>
              </w:rPr>
              <w:t>5</w:t>
            </w:r>
          </w:p>
        </w:tc>
        <w:tc>
          <w:tcPr>
            <w:tcW w:w="3906" w:type="dxa"/>
            <w:shd w:val="clear" w:color="auto" w:fill="auto"/>
            <w:vAlign w:val="center"/>
            <w:hideMark/>
          </w:tcPr>
          <w:p w14:paraId="7FDCCB7E" w14:textId="77777777" w:rsidR="00B77C3A" w:rsidRPr="00A43997" w:rsidRDefault="00B77C3A" w:rsidP="00C5690E">
            <w:pPr>
              <w:pStyle w:val="aff8"/>
              <w:ind w:firstLineChars="0" w:firstLine="0"/>
              <w:rPr>
                <w:sz w:val="18"/>
                <w:szCs w:val="18"/>
              </w:rPr>
            </w:pPr>
            <w:r>
              <w:rPr>
                <w:rFonts w:hint="eastAsia"/>
                <w:sz w:val="18"/>
                <w:szCs w:val="18"/>
              </w:rPr>
              <w:t>读取数据的地址</w:t>
            </w:r>
          </w:p>
        </w:tc>
      </w:tr>
      <w:tr w:rsidR="00B77C3A" w:rsidRPr="00A43997" w14:paraId="64F10F0B" w14:textId="77777777" w:rsidTr="00C5690E">
        <w:trPr>
          <w:jc w:val="center"/>
        </w:trPr>
        <w:tc>
          <w:tcPr>
            <w:tcW w:w="1276" w:type="dxa"/>
            <w:shd w:val="clear" w:color="auto" w:fill="auto"/>
            <w:vAlign w:val="center"/>
            <w:hideMark/>
          </w:tcPr>
          <w:p w14:paraId="0B0E7817" w14:textId="77777777" w:rsidR="00B77C3A" w:rsidRPr="00A43997" w:rsidRDefault="00B77C3A" w:rsidP="00C5690E">
            <w:pPr>
              <w:pStyle w:val="aff8"/>
              <w:ind w:firstLineChars="0" w:firstLine="0"/>
              <w:jc w:val="center"/>
              <w:rPr>
                <w:sz w:val="18"/>
                <w:szCs w:val="18"/>
              </w:rPr>
            </w:pPr>
            <w:r>
              <w:rPr>
                <w:sz w:val="18"/>
                <w:szCs w:val="18"/>
              </w:rPr>
              <w:t>W#</w:t>
            </w:r>
          </w:p>
        </w:tc>
        <w:tc>
          <w:tcPr>
            <w:tcW w:w="1264" w:type="dxa"/>
            <w:shd w:val="clear" w:color="auto" w:fill="auto"/>
            <w:vAlign w:val="center"/>
            <w:hideMark/>
          </w:tcPr>
          <w:p w14:paraId="4521C027" w14:textId="77777777" w:rsidR="00B77C3A" w:rsidRPr="00A43997" w:rsidRDefault="00B77C3A" w:rsidP="00C5690E">
            <w:pPr>
              <w:pStyle w:val="aff8"/>
              <w:ind w:firstLineChars="0" w:firstLine="0"/>
              <w:jc w:val="center"/>
              <w:rPr>
                <w:sz w:val="18"/>
                <w:szCs w:val="18"/>
              </w:rPr>
            </w:pPr>
            <w:r w:rsidRPr="00A43997">
              <w:rPr>
                <w:rFonts w:hint="eastAsia"/>
                <w:sz w:val="18"/>
                <w:szCs w:val="18"/>
              </w:rPr>
              <w:t>输</w:t>
            </w:r>
            <w:r>
              <w:rPr>
                <w:rFonts w:hint="eastAsia"/>
                <w:sz w:val="18"/>
                <w:szCs w:val="18"/>
              </w:rPr>
              <w:t>入</w:t>
            </w:r>
          </w:p>
        </w:tc>
        <w:tc>
          <w:tcPr>
            <w:tcW w:w="851" w:type="dxa"/>
            <w:shd w:val="clear" w:color="auto" w:fill="auto"/>
            <w:vAlign w:val="center"/>
            <w:hideMark/>
          </w:tcPr>
          <w:p w14:paraId="3AD5820B" w14:textId="77777777" w:rsidR="00B77C3A" w:rsidRPr="00A43997" w:rsidRDefault="00B77C3A" w:rsidP="00C5690E">
            <w:pPr>
              <w:pStyle w:val="aff8"/>
              <w:ind w:firstLineChars="0" w:firstLine="0"/>
              <w:jc w:val="center"/>
              <w:rPr>
                <w:sz w:val="18"/>
                <w:szCs w:val="18"/>
              </w:rPr>
            </w:pPr>
            <w:r>
              <w:rPr>
                <w:rFonts w:hint="eastAsia"/>
                <w:sz w:val="18"/>
                <w:szCs w:val="18"/>
              </w:rPr>
              <w:t>5</w:t>
            </w:r>
          </w:p>
        </w:tc>
        <w:tc>
          <w:tcPr>
            <w:tcW w:w="3906" w:type="dxa"/>
            <w:shd w:val="clear" w:color="auto" w:fill="auto"/>
            <w:vAlign w:val="center"/>
            <w:hideMark/>
          </w:tcPr>
          <w:p w14:paraId="2BEAACB9" w14:textId="77777777" w:rsidR="00B77C3A" w:rsidRPr="00A43997" w:rsidRDefault="00B77C3A" w:rsidP="00C5690E">
            <w:pPr>
              <w:pStyle w:val="aff8"/>
              <w:ind w:firstLineChars="0" w:firstLine="0"/>
              <w:rPr>
                <w:sz w:val="18"/>
                <w:szCs w:val="18"/>
              </w:rPr>
            </w:pPr>
            <w:r>
              <w:rPr>
                <w:rFonts w:hint="eastAsia"/>
                <w:sz w:val="18"/>
                <w:szCs w:val="18"/>
              </w:rPr>
              <w:t>写入的地址</w:t>
            </w:r>
          </w:p>
        </w:tc>
      </w:tr>
      <w:tr w:rsidR="00B77C3A" w:rsidRPr="00A43997" w14:paraId="1DBBB31E" w14:textId="77777777" w:rsidTr="00C5690E">
        <w:trPr>
          <w:jc w:val="center"/>
        </w:trPr>
        <w:tc>
          <w:tcPr>
            <w:tcW w:w="1276" w:type="dxa"/>
            <w:shd w:val="clear" w:color="auto" w:fill="auto"/>
            <w:vAlign w:val="center"/>
          </w:tcPr>
          <w:p w14:paraId="0EDB1109" w14:textId="77777777" w:rsidR="00B77C3A" w:rsidRPr="00A43997" w:rsidRDefault="00B77C3A" w:rsidP="00C5690E">
            <w:pPr>
              <w:pStyle w:val="aff8"/>
              <w:ind w:firstLineChars="0" w:firstLine="0"/>
              <w:jc w:val="center"/>
              <w:rPr>
                <w:sz w:val="18"/>
                <w:szCs w:val="18"/>
              </w:rPr>
            </w:pPr>
            <w:r>
              <w:rPr>
                <w:sz w:val="18"/>
                <w:szCs w:val="18"/>
              </w:rPr>
              <w:t>D</w:t>
            </w:r>
            <w:r>
              <w:rPr>
                <w:rFonts w:hint="eastAsia"/>
                <w:sz w:val="18"/>
                <w:szCs w:val="18"/>
              </w:rPr>
              <w:t>in</w:t>
            </w:r>
          </w:p>
        </w:tc>
        <w:tc>
          <w:tcPr>
            <w:tcW w:w="1264" w:type="dxa"/>
            <w:shd w:val="clear" w:color="auto" w:fill="auto"/>
            <w:vAlign w:val="center"/>
          </w:tcPr>
          <w:p w14:paraId="0529394D" w14:textId="77777777" w:rsidR="00B77C3A" w:rsidRPr="00A43997" w:rsidRDefault="00B77C3A" w:rsidP="00C5690E">
            <w:pPr>
              <w:pStyle w:val="aff8"/>
              <w:ind w:firstLineChars="0" w:firstLine="0"/>
              <w:jc w:val="center"/>
              <w:rPr>
                <w:sz w:val="18"/>
                <w:szCs w:val="18"/>
              </w:rPr>
            </w:pPr>
            <w:r w:rsidRPr="00A43997">
              <w:rPr>
                <w:rFonts w:hint="eastAsia"/>
                <w:sz w:val="18"/>
                <w:szCs w:val="18"/>
              </w:rPr>
              <w:t>输</w:t>
            </w:r>
            <w:r>
              <w:rPr>
                <w:rFonts w:hint="eastAsia"/>
                <w:sz w:val="18"/>
                <w:szCs w:val="18"/>
              </w:rPr>
              <w:t>入</w:t>
            </w:r>
          </w:p>
        </w:tc>
        <w:tc>
          <w:tcPr>
            <w:tcW w:w="851" w:type="dxa"/>
            <w:shd w:val="clear" w:color="auto" w:fill="auto"/>
            <w:vAlign w:val="center"/>
          </w:tcPr>
          <w:p w14:paraId="1987E6D6" w14:textId="77777777" w:rsidR="00B77C3A" w:rsidRPr="00A43997" w:rsidRDefault="00B77C3A"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tcPr>
          <w:p w14:paraId="0DAF6B80" w14:textId="77777777" w:rsidR="00B77C3A" w:rsidRPr="00A43997" w:rsidRDefault="00B77C3A" w:rsidP="00C5690E">
            <w:pPr>
              <w:pStyle w:val="aff8"/>
              <w:ind w:firstLineChars="0" w:firstLine="0"/>
              <w:rPr>
                <w:sz w:val="18"/>
                <w:szCs w:val="18"/>
              </w:rPr>
            </w:pPr>
            <w:r>
              <w:rPr>
                <w:rFonts w:hint="eastAsia"/>
                <w:sz w:val="18"/>
                <w:szCs w:val="18"/>
              </w:rPr>
              <w:t>写入的数据</w:t>
            </w:r>
          </w:p>
        </w:tc>
      </w:tr>
      <w:tr w:rsidR="00B77C3A" w14:paraId="17EDBAB5" w14:textId="77777777" w:rsidTr="00C5690E">
        <w:trPr>
          <w:jc w:val="center"/>
        </w:trPr>
        <w:tc>
          <w:tcPr>
            <w:tcW w:w="1276" w:type="dxa"/>
            <w:shd w:val="clear" w:color="auto" w:fill="auto"/>
            <w:vAlign w:val="center"/>
          </w:tcPr>
          <w:p w14:paraId="44D3406B" w14:textId="77777777" w:rsidR="00B77C3A" w:rsidRDefault="00B77C3A" w:rsidP="00C5690E">
            <w:pPr>
              <w:pStyle w:val="aff8"/>
              <w:ind w:firstLineChars="0" w:firstLine="0"/>
              <w:jc w:val="center"/>
              <w:rPr>
                <w:sz w:val="18"/>
                <w:szCs w:val="18"/>
              </w:rPr>
            </w:pPr>
            <w:r>
              <w:rPr>
                <w:sz w:val="18"/>
                <w:szCs w:val="18"/>
              </w:rPr>
              <w:t>R1</w:t>
            </w:r>
          </w:p>
        </w:tc>
        <w:tc>
          <w:tcPr>
            <w:tcW w:w="1264" w:type="dxa"/>
            <w:shd w:val="clear" w:color="auto" w:fill="auto"/>
            <w:vAlign w:val="center"/>
          </w:tcPr>
          <w:p w14:paraId="775B1D63" w14:textId="77777777" w:rsidR="00B77C3A" w:rsidRPr="00A43997" w:rsidRDefault="00B77C3A" w:rsidP="00C5690E">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tcPr>
          <w:p w14:paraId="7D835AF8" w14:textId="77777777" w:rsidR="00B77C3A" w:rsidRDefault="00B77C3A" w:rsidP="00C5690E">
            <w:pPr>
              <w:pStyle w:val="aff8"/>
              <w:ind w:firstLineChars="0" w:firstLine="0"/>
              <w:jc w:val="center"/>
              <w:rPr>
                <w:sz w:val="18"/>
                <w:szCs w:val="18"/>
              </w:rPr>
            </w:pPr>
            <w:r>
              <w:rPr>
                <w:sz w:val="18"/>
                <w:szCs w:val="18"/>
              </w:rPr>
              <w:t>32</w:t>
            </w:r>
          </w:p>
        </w:tc>
        <w:tc>
          <w:tcPr>
            <w:tcW w:w="3906" w:type="dxa"/>
            <w:shd w:val="clear" w:color="auto" w:fill="auto"/>
            <w:vAlign w:val="center"/>
          </w:tcPr>
          <w:p w14:paraId="3345CD9C" w14:textId="77777777" w:rsidR="00B77C3A" w:rsidRDefault="00B77C3A" w:rsidP="00C5690E">
            <w:pPr>
              <w:pStyle w:val="aff8"/>
              <w:ind w:firstLineChars="0" w:firstLine="0"/>
              <w:rPr>
                <w:sz w:val="18"/>
                <w:szCs w:val="18"/>
              </w:rPr>
            </w:pPr>
            <w:r>
              <w:rPr>
                <w:rFonts w:hint="eastAsia"/>
                <w:sz w:val="18"/>
                <w:szCs w:val="18"/>
              </w:rPr>
              <w:t>读出的数据</w:t>
            </w:r>
          </w:p>
        </w:tc>
      </w:tr>
      <w:tr w:rsidR="00B77C3A" w14:paraId="00A2704E" w14:textId="77777777" w:rsidTr="00C5690E">
        <w:trPr>
          <w:jc w:val="center"/>
        </w:trPr>
        <w:tc>
          <w:tcPr>
            <w:tcW w:w="1276" w:type="dxa"/>
            <w:shd w:val="clear" w:color="auto" w:fill="auto"/>
            <w:vAlign w:val="center"/>
          </w:tcPr>
          <w:p w14:paraId="16206DD9" w14:textId="77777777" w:rsidR="00B77C3A" w:rsidRDefault="00B77C3A" w:rsidP="00C5690E">
            <w:pPr>
              <w:pStyle w:val="aff8"/>
              <w:ind w:firstLineChars="0" w:firstLine="0"/>
              <w:jc w:val="center"/>
              <w:rPr>
                <w:sz w:val="18"/>
                <w:szCs w:val="18"/>
              </w:rPr>
            </w:pPr>
            <w:r>
              <w:rPr>
                <w:rFonts w:hint="eastAsia"/>
                <w:sz w:val="18"/>
                <w:szCs w:val="18"/>
              </w:rPr>
              <w:t>R</w:t>
            </w:r>
            <w:r>
              <w:rPr>
                <w:sz w:val="18"/>
                <w:szCs w:val="18"/>
              </w:rPr>
              <w:t>2</w:t>
            </w:r>
          </w:p>
        </w:tc>
        <w:tc>
          <w:tcPr>
            <w:tcW w:w="1264" w:type="dxa"/>
            <w:shd w:val="clear" w:color="auto" w:fill="auto"/>
            <w:vAlign w:val="center"/>
          </w:tcPr>
          <w:p w14:paraId="7522EB3B" w14:textId="77777777" w:rsidR="00B77C3A" w:rsidRPr="00A43997" w:rsidRDefault="00B77C3A" w:rsidP="00C5690E">
            <w:pPr>
              <w:pStyle w:val="aff8"/>
              <w:ind w:firstLineChars="0" w:firstLine="0"/>
              <w:jc w:val="center"/>
              <w:rPr>
                <w:sz w:val="18"/>
                <w:szCs w:val="18"/>
              </w:rPr>
            </w:pPr>
            <w:r>
              <w:rPr>
                <w:rFonts w:hint="eastAsia"/>
                <w:sz w:val="18"/>
                <w:szCs w:val="18"/>
              </w:rPr>
              <w:t>输出</w:t>
            </w:r>
          </w:p>
        </w:tc>
        <w:tc>
          <w:tcPr>
            <w:tcW w:w="851" w:type="dxa"/>
            <w:shd w:val="clear" w:color="auto" w:fill="auto"/>
            <w:vAlign w:val="center"/>
          </w:tcPr>
          <w:p w14:paraId="57A728A0" w14:textId="77777777" w:rsidR="00B77C3A" w:rsidRDefault="00B77C3A"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tcPr>
          <w:p w14:paraId="42CE5512" w14:textId="77777777" w:rsidR="00B77C3A" w:rsidRDefault="00B77C3A" w:rsidP="00C5690E">
            <w:pPr>
              <w:pStyle w:val="aff8"/>
              <w:ind w:firstLineChars="0" w:firstLine="0"/>
              <w:rPr>
                <w:sz w:val="18"/>
                <w:szCs w:val="18"/>
              </w:rPr>
            </w:pPr>
            <w:r>
              <w:rPr>
                <w:rFonts w:hint="eastAsia"/>
                <w:sz w:val="18"/>
                <w:szCs w:val="18"/>
              </w:rPr>
              <w:t>读出的数据</w:t>
            </w:r>
          </w:p>
        </w:tc>
      </w:tr>
    </w:tbl>
    <w:p w14:paraId="142BC674" w14:textId="2D2014CD" w:rsidR="00B77C3A" w:rsidRDefault="008C7FCA" w:rsidP="008C7FCA">
      <w:pPr>
        <w:pStyle w:val="4"/>
        <w:ind w:left="1342"/>
      </w:pPr>
      <w:r>
        <w:rPr>
          <w:rFonts w:hint="eastAsia"/>
        </w:rPr>
        <w:t>运算器</w:t>
      </w:r>
    </w:p>
    <w:p w14:paraId="42CAC5C1" w14:textId="16FCF265" w:rsidR="008C7FCA" w:rsidRDefault="008C7FCA" w:rsidP="008C7FCA">
      <w:pPr>
        <w:pStyle w:val="a3"/>
        <w:ind w:firstLine="480"/>
      </w:pPr>
      <w:r>
        <w:rPr>
          <w:rFonts w:hint="eastAsia"/>
        </w:rPr>
        <w:t>运算器接受两个</w:t>
      </w:r>
      <w:r>
        <w:rPr>
          <w:rFonts w:hint="eastAsia"/>
        </w:rPr>
        <w:t>32</w:t>
      </w:r>
      <w:r>
        <w:rPr>
          <w:rFonts w:hint="eastAsia"/>
        </w:rPr>
        <w:t>位操作数</w:t>
      </w:r>
      <w:r w:rsidR="005C4EC8">
        <w:rPr>
          <w:rFonts w:hint="eastAsia"/>
        </w:rPr>
        <w:t>A</w:t>
      </w:r>
      <w:r w:rsidR="005C4EC8">
        <w:rPr>
          <w:rFonts w:hint="eastAsia"/>
        </w:rPr>
        <w:t>和</w:t>
      </w:r>
      <w:r w:rsidR="005C4EC8">
        <w:rPr>
          <w:rFonts w:hint="eastAsia"/>
        </w:rPr>
        <w:t>B</w:t>
      </w:r>
      <w:r>
        <w:rPr>
          <w:rFonts w:hint="eastAsia"/>
        </w:rPr>
        <w:t>进行运算，根据</w:t>
      </w:r>
      <w:r w:rsidR="005C4EC8">
        <w:rPr>
          <w:rFonts w:hint="eastAsia"/>
        </w:rPr>
        <w:t>S</w:t>
      </w:r>
      <w:r w:rsidR="005C4EC8">
        <w:t>端</w:t>
      </w:r>
      <w:r>
        <w:rPr>
          <w:rFonts w:hint="eastAsia"/>
        </w:rPr>
        <w:t>输入运算器的操作码来对操作数进行相应的运算</w:t>
      </w:r>
      <w:r w:rsidR="005C4EC8">
        <w:rPr>
          <w:rFonts w:hint="eastAsia"/>
        </w:rPr>
        <w:t>。无论两个操作数进行何种运算，运算器都会比较它们是否相等并且从</w:t>
      </w:r>
      <w:r w:rsidR="005C4EC8">
        <w:rPr>
          <w:rFonts w:hint="eastAsia"/>
        </w:rPr>
        <w:t>=</w:t>
      </w:r>
      <w:r w:rsidR="005C4EC8">
        <w:rPr>
          <w:rFonts w:hint="eastAsia"/>
        </w:rPr>
        <w:t>端输出。对于操作数</w:t>
      </w:r>
      <w:r w:rsidR="005C4EC8">
        <w:rPr>
          <w:rFonts w:hint="eastAsia"/>
        </w:rPr>
        <w:t>Y</w:t>
      </w:r>
      <w:r w:rsidR="005C4EC8">
        <w:rPr>
          <w:rFonts w:hint="eastAsia"/>
        </w:rPr>
        <w:t>的移位的运算，所移位数可以直接从</w:t>
      </w:r>
      <w:r w:rsidR="005C4EC8">
        <w:rPr>
          <w:rFonts w:hint="eastAsia"/>
        </w:rPr>
        <w:t>shamt</w:t>
      </w:r>
      <w:r w:rsidR="005C4EC8">
        <w:rPr>
          <w:rFonts w:hint="eastAsia"/>
        </w:rPr>
        <w:t>端输入。</w:t>
      </w:r>
      <w:r w:rsidR="00DE4D52">
        <w:rPr>
          <w:rFonts w:hint="eastAsia"/>
        </w:rPr>
        <w:t>输入输出引脚描述如</w:t>
      </w:r>
      <w:r w:rsidR="00A93F24">
        <w:fldChar w:fldCharType="begin"/>
      </w:r>
      <w:r w:rsidR="00A93F24">
        <w:instrText xml:space="preserve"> </w:instrText>
      </w:r>
      <w:r w:rsidR="00A93F24">
        <w:rPr>
          <w:rFonts w:hint="eastAsia"/>
        </w:rPr>
        <w:instrText>REF _Ref34727425 \h</w:instrText>
      </w:r>
      <w:r w:rsidR="00A93F24">
        <w:instrText xml:space="preserve"> </w:instrText>
      </w:r>
      <w:r w:rsidR="00A93F24">
        <w:fldChar w:fldCharType="separate"/>
      </w:r>
      <w:r w:rsidR="00A93F24">
        <w:t>表</w:t>
      </w:r>
      <w:r w:rsidR="00A93F24">
        <w:t xml:space="preserve"> </w:t>
      </w:r>
      <w:r w:rsidR="00A93F24">
        <w:rPr>
          <w:noProof/>
        </w:rPr>
        <w:t>2</w:t>
      </w:r>
      <w:r w:rsidR="00A93F24">
        <w:noBreakHyphen/>
      </w:r>
      <w:r w:rsidR="00A93F24">
        <w:rPr>
          <w:noProof/>
        </w:rPr>
        <w:t>5</w:t>
      </w:r>
      <w:r w:rsidR="00A93F24">
        <w:fldChar w:fldCharType="end"/>
      </w:r>
    </w:p>
    <w:p w14:paraId="661D0741" w14:textId="6018FD6F" w:rsidR="00DE4D52" w:rsidRDefault="00A93F24" w:rsidP="00A93F24">
      <w:pPr>
        <w:pStyle w:val="aff1"/>
        <w:spacing w:before="91" w:after="91"/>
      </w:pPr>
      <w:bookmarkStart w:id="33" w:name="_Ref34727425"/>
      <w:r>
        <w:t xml:space="preserve">表 </w:t>
      </w:r>
      <w:r w:rsidR="00E1358F">
        <w:fldChar w:fldCharType="begin"/>
      </w:r>
      <w:r w:rsidR="00E1358F">
        <w:instrText xml:space="preserve"> STYLEREF 1 \s </w:instrText>
      </w:r>
      <w:r w:rsidR="00E1358F">
        <w:fldChar w:fldCharType="separate"/>
      </w:r>
      <w:r w:rsidR="00224338">
        <w:rPr>
          <w:noProof/>
        </w:rPr>
        <w:t>2</w:t>
      </w:r>
      <w:r w:rsidR="00E1358F">
        <w:rPr>
          <w:noProof/>
        </w:rPr>
        <w:fldChar w:fldCharType="end"/>
      </w:r>
      <w:r w:rsidR="00224338">
        <w:noBreakHyphen/>
      </w:r>
      <w:r w:rsidR="00E1358F">
        <w:fldChar w:fldCharType="begin"/>
      </w:r>
      <w:r w:rsidR="00E1358F">
        <w:instrText xml:space="preserve"> SEQ </w:instrText>
      </w:r>
      <w:r w:rsidR="00E1358F">
        <w:instrText>表</w:instrText>
      </w:r>
      <w:r w:rsidR="00E1358F">
        <w:instrText xml:space="preserve"> \* ARABIC \s 1 </w:instrText>
      </w:r>
      <w:r w:rsidR="00E1358F">
        <w:fldChar w:fldCharType="separate"/>
      </w:r>
      <w:r w:rsidR="00224338">
        <w:rPr>
          <w:noProof/>
        </w:rPr>
        <w:t>5</w:t>
      </w:r>
      <w:r w:rsidR="00E1358F">
        <w:rPr>
          <w:noProof/>
        </w:rPr>
        <w:fldChar w:fldCharType="end"/>
      </w:r>
      <w:bookmarkEnd w:id="33"/>
      <w:r>
        <w:t xml:space="preserve"> </w:t>
      </w:r>
      <w:r w:rsidRPr="00D768CA">
        <w:t>ALU引脚与功能描述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E4D52" w:rsidRPr="00A43997" w14:paraId="7ABF84BA" w14:textId="77777777" w:rsidTr="00C5690E">
        <w:trPr>
          <w:tblHeader/>
          <w:jc w:val="center"/>
        </w:trPr>
        <w:tc>
          <w:tcPr>
            <w:tcW w:w="1276" w:type="dxa"/>
            <w:shd w:val="clear" w:color="auto" w:fill="auto"/>
            <w:vAlign w:val="center"/>
            <w:hideMark/>
          </w:tcPr>
          <w:p w14:paraId="02AC3B08" w14:textId="77777777" w:rsidR="00DE4D52" w:rsidRDefault="00DE4D52" w:rsidP="00C5690E">
            <w:pPr>
              <w:pStyle w:val="aff8"/>
              <w:ind w:firstLineChars="0" w:firstLine="0"/>
              <w:jc w:val="center"/>
            </w:pPr>
            <w:r>
              <w:rPr>
                <w:rFonts w:hint="eastAsia"/>
              </w:rPr>
              <w:t>引脚</w:t>
            </w:r>
          </w:p>
        </w:tc>
        <w:tc>
          <w:tcPr>
            <w:tcW w:w="1264" w:type="dxa"/>
            <w:shd w:val="clear" w:color="auto" w:fill="auto"/>
            <w:vAlign w:val="center"/>
            <w:hideMark/>
          </w:tcPr>
          <w:p w14:paraId="24616365" w14:textId="77777777" w:rsidR="00DE4D52" w:rsidRDefault="00DE4D52" w:rsidP="00C569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472EEA17" w14:textId="77777777" w:rsidR="00DE4D52" w:rsidRDefault="00DE4D52" w:rsidP="00C5690E">
            <w:pPr>
              <w:pStyle w:val="aff8"/>
              <w:ind w:firstLineChars="0" w:firstLine="0"/>
              <w:jc w:val="center"/>
            </w:pPr>
            <w:r>
              <w:rPr>
                <w:rFonts w:hint="eastAsia"/>
              </w:rPr>
              <w:t>位宽</w:t>
            </w:r>
          </w:p>
        </w:tc>
        <w:tc>
          <w:tcPr>
            <w:tcW w:w="3906" w:type="dxa"/>
            <w:shd w:val="clear" w:color="auto" w:fill="auto"/>
            <w:vAlign w:val="center"/>
            <w:hideMark/>
          </w:tcPr>
          <w:p w14:paraId="6DD76160" w14:textId="77777777" w:rsidR="00DE4D52" w:rsidRDefault="00DE4D52" w:rsidP="00C5690E">
            <w:pPr>
              <w:pStyle w:val="aff8"/>
              <w:ind w:firstLineChars="0" w:firstLine="0"/>
            </w:pPr>
            <w:r>
              <w:rPr>
                <w:rFonts w:hint="eastAsia"/>
              </w:rPr>
              <w:t>功能描述</w:t>
            </w:r>
          </w:p>
        </w:tc>
      </w:tr>
      <w:tr w:rsidR="00DE4D52" w:rsidRPr="00A43997" w14:paraId="72AA71AF" w14:textId="77777777" w:rsidTr="00C5690E">
        <w:trPr>
          <w:jc w:val="center"/>
        </w:trPr>
        <w:tc>
          <w:tcPr>
            <w:tcW w:w="1276" w:type="dxa"/>
            <w:shd w:val="clear" w:color="auto" w:fill="auto"/>
            <w:vAlign w:val="center"/>
            <w:hideMark/>
          </w:tcPr>
          <w:p w14:paraId="2053C04B" w14:textId="741159CF" w:rsidR="00DE4D52" w:rsidRPr="00A43997" w:rsidRDefault="00DE4D52" w:rsidP="00C5690E">
            <w:pPr>
              <w:pStyle w:val="aff8"/>
              <w:ind w:firstLineChars="0" w:firstLine="0"/>
              <w:jc w:val="center"/>
              <w:rPr>
                <w:sz w:val="18"/>
                <w:szCs w:val="18"/>
              </w:rPr>
            </w:pPr>
            <w:r>
              <w:rPr>
                <w:sz w:val="18"/>
                <w:szCs w:val="18"/>
              </w:rPr>
              <w:t>A</w:t>
            </w:r>
          </w:p>
        </w:tc>
        <w:tc>
          <w:tcPr>
            <w:tcW w:w="1264" w:type="dxa"/>
            <w:shd w:val="clear" w:color="auto" w:fill="auto"/>
            <w:vAlign w:val="center"/>
            <w:hideMark/>
          </w:tcPr>
          <w:p w14:paraId="4804C64D" w14:textId="77777777" w:rsidR="00DE4D52" w:rsidRPr="00A43997" w:rsidRDefault="00DE4D52"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7A3855A1" w14:textId="77777777" w:rsidR="00DE4D52" w:rsidRPr="00A43997" w:rsidRDefault="00DE4D52" w:rsidP="00C5690E">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E3A03A3" w14:textId="0623BC88" w:rsidR="00DE4D52" w:rsidRPr="00A43997" w:rsidRDefault="00DE4D52" w:rsidP="00DE4D52">
            <w:pPr>
              <w:pStyle w:val="aff8"/>
              <w:ind w:firstLineChars="0" w:firstLine="0"/>
              <w:rPr>
                <w:sz w:val="18"/>
                <w:szCs w:val="18"/>
              </w:rPr>
            </w:pPr>
            <w:r w:rsidRPr="00A43997">
              <w:rPr>
                <w:rFonts w:hint="eastAsia"/>
                <w:sz w:val="18"/>
                <w:szCs w:val="18"/>
              </w:rPr>
              <w:t>操作数</w:t>
            </w:r>
            <w:r>
              <w:rPr>
                <w:sz w:val="18"/>
                <w:szCs w:val="18"/>
              </w:rPr>
              <w:t>A</w:t>
            </w:r>
          </w:p>
        </w:tc>
      </w:tr>
      <w:tr w:rsidR="00DE4D52" w:rsidRPr="00A43997" w14:paraId="36598932" w14:textId="77777777" w:rsidTr="00C5690E">
        <w:trPr>
          <w:jc w:val="center"/>
        </w:trPr>
        <w:tc>
          <w:tcPr>
            <w:tcW w:w="1276" w:type="dxa"/>
            <w:shd w:val="clear" w:color="auto" w:fill="auto"/>
            <w:vAlign w:val="center"/>
            <w:hideMark/>
          </w:tcPr>
          <w:p w14:paraId="0FD82EE1" w14:textId="227E84F6" w:rsidR="00DE4D52" w:rsidRPr="00A43997" w:rsidRDefault="00DE4D52" w:rsidP="00C5690E">
            <w:pPr>
              <w:pStyle w:val="aff8"/>
              <w:ind w:firstLineChars="0" w:firstLine="0"/>
              <w:jc w:val="center"/>
              <w:rPr>
                <w:sz w:val="18"/>
                <w:szCs w:val="18"/>
              </w:rPr>
            </w:pPr>
            <w:r>
              <w:rPr>
                <w:sz w:val="18"/>
                <w:szCs w:val="18"/>
              </w:rPr>
              <w:t>B</w:t>
            </w:r>
          </w:p>
        </w:tc>
        <w:tc>
          <w:tcPr>
            <w:tcW w:w="1264" w:type="dxa"/>
            <w:shd w:val="clear" w:color="auto" w:fill="auto"/>
            <w:vAlign w:val="center"/>
            <w:hideMark/>
          </w:tcPr>
          <w:p w14:paraId="738B1B38" w14:textId="77777777" w:rsidR="00DE4D52" w:rsidRPr="00A43997" w:rsidRDefault="00DE4D52"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AA01700" w14:textId="77777777" w:rsidR="00DE4D52" w:rsidRPr="00A43997" w:rsidRDefault="00DE4D52" w:rsidP="00C5690E">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2A9F24F5" w14:textId="423F1966" w:rsidR="00DE4D52" w:rsidRPr="00A43997" w:rsidRDefault="00DE4D52" w:rsidP="00DE4D52">
            <w:pPr>
              <w:pStyle w:val="aff8"/>
              <w:ind w:firstLineChars="0" w:firstLine="0"/>
              <w:rPr>
                <w:sz w:val="18"/>
                <w:szCs w:val="18"/>
              </w:rPr>
            </w:pPr>
            <w:r w:rsidRPr="00A43997">
              <w:rPr>
                <w:rFonts w:hint="eastAsia"/>
                <w:sz w:val="18"/>
                <w:szCs w:val="18"/>
              </w:rPr>
              <w:t>操作数</w:t>
            </w:r>
            <w:r>
              <w:rPr>
                <w:sz w:val="18"/>
                <w:szCs w:val="18"/>
              </w:rPr>
              <w:t>B</w:t>
            </w:r>
          </w:p>
        </w:tc>
      </w:tr>
      <w:tr w:rsidR="00DE4D52" w:rsidRPr="00A43997" w14:paraId="0AD4A05F" w14:textId="77777777" w:rsidTr="00C5690E">
        <w:trPr>
          <w:jc w:val="center"/>
        </w:trPr>
        <w:tc>
          <w:tcPr>
            <w:tcW w:w="1276" w:type="dxa"/>
            <w:shd w:val="clear" w:color="auto" w:fill="auto"/>
            <w:vAlign w:val="center"/>
          </w:tcPr>
          <w:p w14:paraId="23F113DD" w14:textId="3CE5F6FA" w:rsidR="00DE4D52" w:rsidRPr="00A43997" w:rsidRDefault="00DE4D52" w:rsidP="00C5690E">
            <w:pPr>
              <w:pStyle w:val="aff8"/>
              <w:ind w:firstLineChars="0" w:firstLine="0"/>
              <w:jc w:val="center"/>
              <w:rPr>
                <w:sz w:val="18"/>
                <w:szCs w:val="18"/>
              </w:rPr>
            </w:pPr>
            <w:r>
              <w:rPr>
                <w:sz w:val="18"/>
                <w:szCs w:val="18"/>
              </w:rPr>
              <w:lastRenderedPageBreak/>
              <w:t>S</w:t>
            </w:r>
          </w:p>
        </w:tc>
        <w:tc>
          <w:tcPr>
            <w:tcW w:w="1264" w:type="dxa"/>
            <w:shd w:val="clear" w:color="auto" w:fill="auto"/>
            <w:vAlign w:val="center"/>
          </w:tcPr>
          <w:p w14:paraId="7293D0CF" w14:textId="77777777" w:rsidR="00DE4D52" w:rsidRPr="00A43997" w:rsidRDefault="00DE4D52" w:rsidP="00C5690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2BBE9900" w14:textId="77777777" w:rsidR="00DE4D52" w:rsidRPr="00A43997" w:rsidRDefault="00DE4D52" w:rsidP="00C5690E">
            <w:pPr>
              <w:pStyle w:val="aff8"/>
              <w:ind w:firstLineChars="0" w:firstLine="0"/>
              <w:jc w:val="center"/>
              <w:rPr>
                <w:sz w:val="18"/>
                <w:szCs w:val="18"/>
              </w:rPr>
            </w:pPr>
            <w:r>
              <w:rPr>
                <w:rFonts w:hint="eastAsia"/>
                <w:sz w:val="18"/>
                <w:szCs w:val="18"/>
              </w:rPr>
              <w:t>4</w:t>
            </w:r>
          </w:p>
        </w:tc>
        <w:tc>
          <w:tcPr>
            <w:tcW w:w="3906" w:type="dxa"/>
            <w:shd w:val="clear" w:color="auto" w:fill="auto"/>
            <w:vAlign w:val="center"/>
          </w:tcPr>
          <w:p w14:paraId="4A005BF5" w14:textId="77777777" w:rsidR="00DE4D52" w:rsidRPr="00A43997" w:rsidRDefault="00DE4D52" w:rsidP="00C5690E">
            <w:pPr>
              <w:pStyle w:val="aff8"/>
              <w:ind w:firstLineChars="0" w:firstLine="0"/>
              <w:rPr>
                <w:sz w:val="18"/>
                <w:szCs w:val="18"/>
              </w:rPr>
            </w:pPr>
            <w:r>
              <w:rPr>
                <w:rFonts w:hint="eastAsia"/>
                <w:sz w:val="18"/>
                <w:szCs w:val="18"/>
              </w:rPr>
              <w:t>操作码，决定运算方式</w:t>
            </w:r>
          </w:p>
        </w:tc>
      </w:tr>
      <w:tr w:rsidR="00DE4D52" w:rsidRPr="00A43997" w14:paraId="3ECC9369" w14:textId="77777777" w:rsidTr="00C5690E">
        <w:trPr>
          <w:jc w:val="center"/>
        </w:trPr>
        <w:tc>
          <w:tcPr>
            <w:tcW w:w="1276" w:type="dxa"/>
            <w:shd w:val="clear" w:color="auto" w:fill="auto"/>
            <w:vAlign w:val="center"/>
          </w:tcPr>
          <w:p w14:paraId="3AA50F7A" w14:textId="04932256" w:rsidR="00DE4D52" w:rsidRDefault="00DE4D52" w:rsidP="00C5690E">
            <w:pPr>
              <w:pStyle w:val="aff8"/>
              <w:ind w:firstLineChars="0" w:firstLine="0"/>
              <w:jc w:val="center"/>
              <w:rPr>
                <w:sz w:val="18"/>
                <w:szCs w:val="18"/>
              </w:rPr>
            </w:pPr>
            <w:r>
              <w:rPr>
                <w:rFonts w:hint="eastAsia"/>
                <w:sz w:val="18"/>
                <w:szCs w:val="18"/>
              </w:rPr>
              <w:t>shamt</w:t>
            </w:r>
          </w:p>
        </w:tc>
        <w:tc>
          <w:tcPr>
            <w:tcW w:w="1264" w:type="dxa"/>
            <w:shd w:val="clear" w:color="auto" w:fill="auto"/>
            <w:vAlign w:val="center"/>
          </w:tcPr>
          <w:p w14:paraId="694F7FBA" w14:textId="6D1E7DD0" w:rsidR="00DE4D52" w:rsidRDefault="00DE4D52" w:rsidP="00C5690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29E3FC8E" w14:textId="1087EABA" w:rsidR="00DE4D52" w:rsidRDefault="00DE4D52" w:rsidP="00C5690E">
            <w:pPr>
              <w:pStyle w:val="aff8"/>
              <w:ind w:firstLineChars="0" w:firstLine="0"/>
              <w:jc w:val="center"/>
              <w:rPr>
                <w:sz w:val="18"/>
                <w:szCs w:val="18"/>
              </w:rPr>
            </w:pPr>
            <w:r>
              <w:rPr>
                <w:rFonts w:hint="eastAsia"/>
                <w:sz w:val="18"/>
                <w:szCs w:val="18"/>
              </w:rPr>
              <w:t>5</w:t>
            </w:r>
          </w:p>
        </w:tc>
        <w:tc>
          <w:tcPr>
            <w:tcW w:w="3906" w:type="dxa"/>
            <w:shd w:val="clear" w:color="auto" w:fill="auto"/>
            <w:vAlign w:val="center"/>
          </w:tcPr>
          <w:p w14:paraId="2A5CA256" w14:textId="08DFD671" w:rsidR="00DE4D52" w:rsidRDefault="00DE4D52" w:rsidP="00C5690E">
            <w:pPr>
              <w:pStyle w:val="aff8"/>
              <w:ind w:firstLineChars="0" w:firstLine="0"/>
              <w:rPr>
                <w:sz w:val="18"/>
                <w:szCs w:val="18"/>
              </w:rPr>
            </w:pPr>
            <w:r>
              <w:rPr>
                <w:rFonts w:hint="eastAsia"/>
                <w:sz w:val="18"/>
                <w:szCs w:val="18"/>
              </w:rPr>
              <w:t>操作数</w:t>
            </w:r>
            <w:r>
              <w:rPr>
                <w:rFonts w:hint="eastAsia"/>
                <w:sz w:val="18"/>
                <w:szCs w:val="18"/>
              </w:rPr>
              <w:t>Y</w:t>
            </w:r>
            <w:r>
              <w:rPr>
                <w:rFonts w:hint="eastAsia"/>
                <w:sz w:val="18"/>
                <w:szCs w:val="18"/>
              </w:rPr>
              <w:t>所移位数</w:t>
            </w:r>
          </w:p>
        </w:tc>
      </w:tr>
      <w:tr w:rsidR="00DE4D52" w:rsidRPr="00A43997" w14:paraId="01326453" w14:textId="77777777" w:rsidTr="00C5690E">
        <w:trPr>
          <w:jc w:val="center"/>
        </w:trPr>
        <w:tc>
          <w:tcPr>
            <w:tcW w:w="1276" w:type="dxa"/>
            <w:shd w:val="clear" w:color="auto" w:fill="auto"/>
            <w:vAlign w:val="center"/>
          </w:tcPr>
          <w:p w14:paraId="1A19123D" w14:textId="77A3E3BC" w:rsidR="00DE4D52" w:rsidRPr="00A43997" w:rsidRDefault="00DE4D52" w:rsidP="00C5690E">
            <w:pPr>
              <w:pStyle w:val="aff8"/>
              <w:ind w:firstLineChars="0" w:firstLine="0"/>
              <w:jc w:val="center"/>
              <w:rPr>
                <w:sz w:val="18"/>
                <w:szCs w:val="18"/>
              </w:rPr>
            </w:pPr>
            <w:r>
              <w:rPr>
                <w:sz w:val="18"/>
                <w:szCs w:val="18"/>
              </w:rPr>
              <w:t>R</w:t>
            </w:r>
          </w:p>
        </w:tc>
        <w:tc>
          <w:tcPr>
            <w:tcW w:w="1264" w:type="dxa"/>
            <w:shd w:val="clear" w:color="auto" w:fill="auto"/>
            <w:vAlign w:val="center"/>
          </w:tcPr>
          <w:p w14:paraId="4EDD6AB4" w14:textId="77777777" w:rsidR="00DE4D52" w:rsidRPr="00A43997" w:rsidRDefault="00DE4D52" w:rsidP="00C5690E">
            <w:pPr>
              <w:pStyle w:val="aff8"/>
              <w:ind w:firstLineChars="0" w:firstLine="0"/>
              <w:jc w:val="center"/>
              <w:rPr>
                <w:sz w:val="18"/>
                <w:szCs w:val="18"/>
              </w:rPr>
            </w:pPr>
            <w:r w:rsidRPr="00A43997">
              <w:rPr>
                <w:rFonts w:hint="eastAsia"/>
                <w:sz w:val="18"/>
                <w:szCs w:val="18"/>
              </w:rPr>
              <w:t>输</w:t>
            </w:r>
            <w:r>
              <w:rPr>
                <w:rFonts w:hint="eastAsia"/>
                <w:sz w:val="18"/>
                <w:szCs w:val="18"/>
              </w:rPr>
              <w:t>出</w:t>
            </w:r>
          </w:p>
        </w:tc>
        <w:tc>
          <w:tcPr>
            <w:tcW w:w="851" w:type="dxa"/>
            <w:shd w:val="clear" w:color="auto" w:fill="auto"/>
            <w:vAlign w:val="center"/>
          </w:tcPr>
          <w:p w14:paraId="1F534C3E" w14:textId="77777777" w:rsidR="00DE4D52" w:rsidRPr="00A43997" w:rsidRDefault="00DE4D52" w:rsidP="00C5690E">
            <w:pPr>
              <w:pStyle w:val="aff8"/>
              <w:ind w:firstLineChars="0" w:firstLine="0"/>
              <w:jc w:val="center"/>
              <w:rPr>
                <w:sz w:val="18"/>
                <w:szCs w:val="18"/>
              </w:rPr>
            </w:pPr>
            <w:r w:rsidRPr="00A43997">
              <w:rPr>
                <w:sz w:val="18"/>
                <w:szCs w:val="18"/>
              </w:rPr>
              <w:t>4</w:t>
            </w:r>
          </w:p>
        </w:tc>
        <w:tc>
          <w:tcPr>
            <w:tcW w:w="3906" w:type="dxa"/>
            <w:shd w:val="clear" w:color="auto" w:fill="auto"/>
            <w:vAlign w:val="center"/>
          </w:tcPr>
          <w:p w14:paraId="59A099A0" w14:textId="6164D133" w:rsidR="00DE4D52" w:rsidRPr="00A43997" w:rsidRDefault="00DE4D52" w:rsidP="00C5690E">
            <w:pPr>
              <w:pStyle w:val="aff8"/>
              <w:ind w:firstLineChars="0" w:firstLine="0"/>
              <w:rPr>
                <w:sz w:val="18"/>
                <w:szCs w:val="18"/>
              </w:rPr>
            </w:pPr>
            <w:r>
              <w:rPr>
                <w:rFonts w:hint="eastAsia"/>
                <w:sz w:val="18"/>
                <w:szCs w:val="18"/>
              </w:rPr>
              <w:t>运算结果</w:t>
            </w:r>
          </w:p>
        </w:tc>
      </w:tr>
      <w:tr w:rsidR="00DE4D52" w:rsidRPr="00A43997" w14:paraId="1C8F4F09" w14:textId="77777777" w:rsidTr="00C5690E">
        <w:trPr>
          <w:jc w:val="center"/>
        </w:trPr>
        <w:tc>
          <w:tcPr>
            <w:tcW w:w="1276" w:type="dxa"/>
            <w:shd w:val="clear" w:color="auto" w:fill="auto"/>
            <w:vAlign w:val="center"/>
            <w:hideMark/>
          </w:tcPr>
          <w:p w14:paraId="053F656D" w14:textId="02FDFF84" w:rsidR="00DE4D52" w:rsidRPr="00A43997" w:rsidRDefault="00DE4D52" w:rsidP="00C5690E">
            <w:pPr>
              <w:pStyle w:val="aff8"/>
              <w:ind w:firstLineChars="0" w:firstLine="0"/>
              <w:jc w:val="center"/>
              <w:rPr>
                <w:sz w:val="18"/>
                <w:szCs w:val="18"/>
              </w:rPr>
            </w:pPr>
            <w:r>
              <w:rPr>
                <w:rFonts w:hint="eastAsia"/>
                <w:sz w:val="18"/>
                <w:szCs w:val="18"/>
              </w:rPr>
              <w:t>=</w:t>
            </w:r>
          </w:p>
        </w:tc>
        <w:tc>
          <w:tcPr>
            <w:tcW w:w="1264" w:type="dxa"/>
            <w:shd w:val="clear" w:color="auto" w:fill="auto"/>
            <w:vAlign w:val="center"/>
            <w:hideMark/>
          </w:tcPr>
          <w:p w14:paraId="6C22AC96" w14:textId="77777777" w:rsidR="00DE4D52" w:rsidRPr="00A43997" w:rsidRDefault="00DE4D52" w:rsidP="00C5690E">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943DF5A" w14:textId="24E43E38" w:rsidR="00DE4D52" w:rsidRPr="00A43997" w:rsidRDefault="00DE4D52" w:rsidP="00C5690E">
            <w:pPr>
              <w:pStyle w:val="aff8"/>
              <w:ind w:firstLineChars="0" w:firstLine="0"/>
              <w:jc w:val="center"/>
              <w:rPr>
                <w:sz w:val="18"/>
                <w:szCs w:val="18"/>
              </w:rPr>
            </w:pPr>
            <w:r>
              <w:rPr>
                <w:rFonts w:hint="eastAsia"/>
                <w:sz w:val="18"/>
                <w:szCs w:val="18"/>
              </w:rPr>
              <w:t>1</w:t>
            </w:r>
          </w:p>
        </w:tc>
        <w:tc>
          <w:tcPr>
            <w:tcW w:w="3906" w:type="dxa"/>
            <w:shd w:val="clear" w:color="auto" w:fill="auto"/>
            <w:vAlign w:val="center"/>
            <w:hideMark/>
          </w:tcPr>
          <w:p w14:paraId="0BDC46A8" w14:textId="77777777" w:rsidR="00DE4D52" w:rsidRPr="00A43997" w:rsidRDefault="00DE4D52" w:rsidP="00C5690E">
            <w:pPr>
              <w:pStyle w:val="aff8"/>
              <w:ind w:firstLineChars="0" w:firstLine="0"/>
              <w:rPr>
                <w:sz w:val="18"/>
                <w:szCs w:val="18"/>
              </w:rPr>
            </w:pPr>
            <w:r>
              <w:rPr>
                <w:rFonts w:hint="eastAsia"/>
                <w:sz w:val="18"/>
                <w:szCs w:val="18"/>
              </w:rPr>
              <w:t>两操作数是否相等的标志</w:t>
            </w:r>
          </w:p>
        </w:tc>
      </w:tr>
    </w:tbl>
    <w:p w14:paraId="02A50C1F" w14:textId="27A2C071" w:rsidR="00DE4D52" w:rsidRDefault="00C5690E" w:rsidP="008C7FCA">
      <w:pPr>
        <w:pStyle w:val="a3"/>
        <w:ind w:firstLine="480"/>
      </w:pPr>
      <w:r>
        <w:rPr>
          <w:rFonts w:hint="eastAsia"/>
        </w:rPr>
        <w:t>操作码对应的运算方式如</w:t>
      </w:r>
      <w:r>
        <w:fldChar w:fldCharType="begin"/>
      </w:r>
      <w:r>
        <w:instrText xml:space="preserve"> </w:instrText>
      </w:r>
      <w:r>
        <w:rPr>
          <w:rFonts w:hint="eastAsia"/>
        </w:rPr>
        <w:instrText>REF _Ref34727758 \h</w:instrText>
      </w:r>
      <w:r>
        <w:instrText xml:space="preserve"> </w:instrText>
      </w:r>
      <w:r>
        <w:fldChar w:fldCharType="separate"/>
      </w:r>
      <w:r>
        <w:t>表</w:t>
      </w:r>
      <w:r>
        <w:t xml:space="preserve"> </w:t>
      </w:r>
      <w:r>
        <w:rPr>
          <w:noProof/>
        </w:rPr>
        <w:t>2</w:t>
      </w:r>
      <w:r>
        <w:noBreakHyphen/>
      </w:r>
      <w:r>
        <w:rPr>
          <w:noProof/>
        </w:rPr>
        <w:t>6</w:t>
      </w:r>
      <w:r>
        <w:fldChar w:fldCharType="end"/>
      </w:r>
    </w:p>
    <w:p w14:paraId="33F7A4DD" w14:textId="4209C66B" w:rsidR="00C5690E" w:rsidRDefault="00C5690E" w:rsidP="00C5690E">
      <w:pPr>
        <w:pStyle w:val="aff1"/>
        <w:spacing w:before="91" w:after="91"/>
      </w:pPr>
      <w:bookmarkStart w:id="34" w:name="_Ref34727758"/>
      <w:r>
        <w:t xml:space="preserve">表 </w:t>
      </w:r>
      <w:r w:rsidR="00E1358F">
        <w:fldChar w:fldCharType="begin"/>
      </w:r>
      <w:r w:rsidR="00E1358F">
        <w:instrText xml:space="preserve"> STYLEREF 1 \s </w:instrText>
      </w:r>
      <w:r w:rsidR="00E1358F">
        <w:fldChar w:fldCharType="separate"/>
      </w:r>
      <w:r w:rsidR="00224338">
        <w:rPr>
          <w:noProof/>
        </w:rPr>
        <w:t>2</w:t>
      </w:r>
      <w:r w:rsidR="00E1358F">
        <w:rPr>
          <w:noProof/>
        </w:rPr>
        <w:fldChar w:fldCharType="end"/>
      </w:r>
      <w:r w:rsidR="00224338">
        <w:noBreakHyphen/>
      </w:r>
      <w:r w:rsidR="00E1358F">
        <w:fldChar w:fldCharType="begin"/>
      </w:r>
      <w:r w:rsidR="00E1358F">
        <w:instrText xml:space="preserve"> SEQ </w:instrText>
      </w:r>
      <w:r w:rsidR="00E1358F">
        <w:instrText>表</w:instrText>
      </w:r>
      <w:r w:rsidR="00E1358F">
        <w:instrText xml:space="preserve"> \* ARABIC \s 1 </w:instrText>
      </w:r>
      <w:r w:rsidR="00E1358F">
        <w:fldChar w:fldCharType="separate"/>
      </w:r>
      <w:r w:rsidR="00224338">
        <w:rPr>
          <w:noProof/>
        </w:rPr>
        <w:t>6</w:t>
      </w:r>
      <w:r w:rsidR="00E1358F">
        <w:rPr>
          <w:noProof/>
        </w:rPr>
        <w:fldChar w:fldCharType="end"/>
      </w:r>
      <w:bookmarkEnd w:id="34"/>
      <w:r w:rsidRPr="00927F1C">
        <w:rPr>
          <w:rFonts w:hint="eastAsia"/>
        </w:rPr>
        <w:t>操作码功能描述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tblGrid>
      <w:tr w:rsidR="00C5690E" w:rsidRPr="00A43997" w14:paraId="00E62FA9" w14:textId="77777777" w:rsidTr="00C5690E">
        <w:trPr>
          <w:tblHeader/>
          <w:jc w:val="center"/>
        </w:trPr>
        <w:tc>
          <w:tcPr>
            <w:tcW w:w="1276" w:type="dxa"/>
            <w:shd w:val="clear" w:color="auto" w:fill="auto"/>
            <w:vAlign w:val="center"/>
            <w:hideMark/>
          </w:tcPr>
          <w:p w14:paraId="3E7C9078" w14:textId="77777777" w:rsidR="00C5690E" w:rsidRDefault="00C5690E" w:rsidP="00C5690E">
            <w:pPr>
              <w:pStyle w:val="aff8"/>
              <w:ind w:firstLineChars="0" w:firstLine="0"/>
              <w:jc w:val="center"/>
            </w:pPr>
            <w:r>
              <w:t>A</w:t>
            </w:r>
            <w:r>
              <w:rPr>
                <w:rFonts w:hint="eastAsia"/>
              </w:rPr>
              <w:t>luop</w:t>
            </w:r>
          </w:p>
        </w:tc>
        <w:tc>
          <w:tcPr>
            <w:tcW w:w="1264" w:type="dxa"/>
            <w:shd w:val="clear" w:color="auto" w:fill="auto"/>
            <w:vAlign w:val="center"/>
            <w:hideMark/>
          </w:tcPr>
          <w:p w14:paraId="4BBF31CC" w14:textId="77777777" w:rsidR="00C5690E" w:rsidRDefault="00C5690E" w:rsidP="00C5690E">
            <w:pPr>
              <w:pStyle w:val="aff8"/>
              <w:ind w:firstLineChars="0" w:firstLine="0"/>
            </w:pPr>
            <w:r>
              <w:rPr>
                <w:rFonts w:hint="eastAsia"/>
              </w:rPr>
              <w:t>运算</w:t>
            </w:r>
          </w:p>
        </w:tc>
      </w:tr>
      <w:tr w:rsidR="00C5690E" w:rsidRPr="00A43997" w14:paraId="727C62B4" w14:textId="77777777" w:rsidTr="00C5690E">
        <w:trPr>
          <w:jc w:val="center"/>
        </w:trPr>
        <w:tc>
          <w:tcPr>
            <w:tcW w:w="1276" w:type="dxa"/>
            <w:shd w:val="clear" w:color="auto" w:fill="auto"/>
            <w:vAlign w:val="center"/>
            <w:hideMark/>
          </w:tcPr>
          <w:p w14:paraId="19BF23FD" w14:textId="77777777" w:rsidR="00C5690E" w:rsidRPr="00A43997" w:rsidRDefault="00C5690E" w:rsidP="00C5690E">
            <w:pPr>
              <w:pStyle w:val="aff8"/>
              <w:ind w:firstLineChars="0" w:firstLine="0"/>
              <w:jc w:val="center"/>
              <w:rPr>
                <w:sz w:val="18"/>
                <w:szCs w:val="18"/>
              </w:rPr>
            </w:pPr>
            <w:r>
              <w:rPr>
                <w:rFonts w:hint="eastAsia"/>
                <w:sz w:val="18"/>
                <w:szCs w:val="18"/>
              </w:rPr>
              <w:t>0000</w:t>
            </w:r>
          </w:p>
        </w:tc>
        <w:tc>
          <w:tcPr>
            <w:tcW w:w="1264" w:type="dxa"/>
            <w:shd w:val="clear" w:color="auto" w:fill="auto"/>
            <w:vAlign w:val="center"/>
            <w:hideMark/>
          </w:tcPr>
          <w:p w14:paraId="54D4603A" w14:textId="77777777" w:rsidR="00C5690E" w:rsidRPr="00A43997" w:rsidRDefault="00C5690E" w:rsidP="00C5690E">
            <w:pPr>
              <w:pStyle w:val="aff8"/>
              <w:ind w:firstLineChars="0" w:firstLine="0"/>
              <w:jc w:val="center"/>
              <w:rPr>
                <w:sz w:val="18"/>
                <w:szCs w:val="18"/>
              </w:rPr>
            </w:pPr>
            <w:r>
              <w:rPr>
                <w:rFonts w:hint="eastAsia"/>
                <w:sz w:val="18"/>
                <w:szCs w:val="18"/>
              </w:rPr>
              <w:t>逻辑左移</w:t>
            </w:r>
          </w:p>
        </w:tc>
      </w:tr>
      <w:tr w:rsidR="00C5690E" w:rsidRPr="00A43997" w14:paraId="6FEA96BE" w14:textId="77777777" w:rsidTr="00C5690E">
        <w:trPr>
          <w:jc w:val="center"/>
        </w:trPr>
        <w:tc>
          <w:tcPr>
            <w:tcW w:w="1276" w:type="dxa"/>
            <w:shd w:val="clear" w:color="auto" w:fill="auto"/>
            <w:vAlign w:val="center"/>
            <w:hideMark/>
          </w:tcPr>
          <w:p w14:paraId="28E37C71" w14:textId="77777777" w:rsidR="00C5690E" w:rsidRPr="00A43997" w:rsidRDefault="00C5690E" w:rsidP="00C5690E">
            <w:pPr>
              <w:pStyle w:val="aff8"/>
              <w:ind w:firstLineChars="0" w:firstLine="0"/>
              <w:jc w:val="center"/>
              <w:rPr>
                <w:sz w:val="18"/>
                <w:szCs w:val="18"/>
              </w:rPr>
            </w:pPr>
            <w:r>
              <w:rPr>
                <w:rFonts w:hint="eastAsia"/>
                <w:sz w:val="18"/>
                <w:szCs w:val="18"/>
              </w:rPr>
              <w:t>0001</w:t>
            </w:r>
          </w:p>
        </w:tc>
        <w:tc>
          <w:tcPr>
            <w:tcW w:w="1264" w:type="dxa"/>
            <w:shd w:val="clear" w:color="auto" w:fill="auto"/>
            <w:vAlign w:val="center"/>
            <w:hideMark/>
          </w:tcPr>
          <w:p w14:paraId="3A29C801" w14:textId="77777777" w:rsidR="00C5690E" w:rsidRPr="00A43997" w:rsidRDefault="00C5690E" w:rsidP="00C5690E">
            <w:pPr>
              <w:pStyle w:val="aff8"/>
              <w:ind w:firstLineChars="0" w:firstLine="0"/>
              <w:jc w:val="center"/>
              <w:rPr>
                <w:sz w:val="18"/>
                <w:szCs w:val="18"/>
              </w:rPr>
            </w:pPr>
            <w:r>
              <w:rPr>
                <w:rFonts w:hint="eastAsia"/>
                <w:sz w:val="18"/>
                <w:szCs w:val="18"/>
              </w:rPr>
              <w:t>算术右移</w:t>
            </w:r>
          </w:p>
        </w:tc>
      </w:tr>
      <w:tr w:rsidR="00C5690E" w:rsidRPr="00A43997" w14:paraId="6B95053D" w14:textId="77777777" w:rsidTr="00C5690E">
        <w:trPr>
          <w:jc w:val="center"/>
        </w:trPr>
        <w:tc>
          <w:tcPr>
            <w:tcW w:w="1276" w:type="dxa"/>
            <w:shd w:val="clear" w:color="auto" w:fill="auto"/>
            <w:vAlign w:val="center"/>
          </w:tcPr>
          <w:p w14:paraId="15A5E2B3" w14:textId="77777777" w:rsidR="00C5690E" w:rsidRPr="00A43997" w:rsidRDefault="00C5690E" w:rsidP="00C5690E">
            <w:pPr>
              <w:pStyle w:val="aff8"/>
              <w:ind w:firstLineChars="0" w:firstLine="0"/>
              <w:jc w:val="center"/>
              <w:rPr>
                <w:sz w:val="18"/>
                <w:szCs w:val="18"/>
              </w:rPr>
            </w:pPr>
            <w:r>
              <w:rPr>
                <w:rFonts w:hint="eastAsia"/>
                <w:sz w:val="18"/>
                <w:szCs w:val="18"/>
              </w:rPr>
              <w:t>0010</w:t>
            </w:r>
          </w:p>
        </w:tc>
        <w:tc>
          <w:tcPr>
            <w:tcW w:w="1264" w:type="dxa"/>
            <w:shd w:val="clear" w:color="auto" w:fill="auto"/>
            <w:vAlign w:val="center"/>
          </w:tcPr>
          <w:p w14:paraId="17F6A141" w14:textId="77777777" w:rsidR="00C5690E" w:rsidRPr="00A43997" w:rsidRDefault="00C5690E" w:rsidP="00C5690E">
            <w:pPr>
              <w:pStyle w:val="aff8"/>
              <w:ind w:firstLineChars="0" w:firstLine="0"/>
              <w:jc w:val="center"/>
              <w:rPr>
                <w:sz w:val="18"/>
                <w:szCs w:val="18"/>
              </w:rPr>
            </w:pPr>
            <w:r>
              <w:rPr>
                <w:rFonts w:hint="eastAsia"/>
                <w:sz w:val="18"/>
                <w:szCs w:val="18"/>
              </w:rPr>
              <w:t>逻辑右移</w:t>
            </w:r>
          </w:p>
        </w:tc>
      </w:tr>
      <w:tr w:rsidR="00C5690E" w:rsidRPr="00A43997" w14:paraId="162C8894" w14:textId="77777777" w:rsidTr="00C5690E">
        <w:trPr>
          <w:jc w:val="center"/>
        </w:trPr>
        <w:tc>
          <w:tcPr>
            <w:tcW w:w="1276" w:type="dxa"/>
            <w:shd w:val="clear" w:color="auto" w:fill="auto"/>
            <w:vAlign w:val="center"/>
          </w:tcPr>
          <w:p w14:paraId="4EF6F211" w14:textId="77777777" w:rsidR="00C5690E" w:rsidRPr="00A43997" w:rsidRDefault="00C5690E" w:rsidP="00C5690E">
            <w:pPr>
              <w:pStyle w:val="aff8"/>
              <w:ind w:firstLineChars="0" w:firstLine="0"/>
              <w:jc w:val="center"/>
              <w:rPr>
                <w:sz w:val="18"/>
                <w:szCs w:val="18"/>
              </w:rPr>
            </w:pPr>
            <w:r>
              <w:rPr>
                <w:rFonts w:hint="eastAsia"/>
                <w:sz w:val="18"/>
                <w:szCs w:val="18"/>
              </w:rPr>
              <w:t>0011</w:t>
            </w:r>
          </w:p>
        </w:tc>
        <w:tc>
          <w:tcPr>
            <w:tcW w:w="1264" w:type="dxa"/>
            <w:shd w:val="clear" w:color="auto" w:fill="auto"/>
            <w:vAlign w:val="center"/>
          </w:tcPr>
          <w:p w14:paraId="72B14838" w14:textId="77777777" w:rsidR="00C5690E" w:rsidRPr="00A43997" w:rsidRDefault="00C5690E" w:rsidP="00C5690E">
            <w:pPr>
              <w:pStyle w:val="aff8"/>
              <w:ind w:firstLineChars="0" w:firstLine="0"/>
              <w:jc w:val="center"/>
              <w:rPr>
                <w:sz w:val="18"/>
                <w:szCs w:val="18"/>
              </w:rPr>
            </w:pPr>
            <w:r>
              <w:rPr>
                <w:rFonts w:hint="eastAsia"/>
                <w:sz w:val="18"/>
                <w:szCs w:val="18"/>
              </w:rPr>
              <w:t>相乘</w:t>
            </w:r>
          </w:p>
        </w:tc>
      </w:tr>
      <w:tr w:rsidR="00C5690E" w:rsidRPr="00A43997" w14:paraId="27FD935F" w14:textId="77777777" w:rsidTr="00C5690E">
        <w:trPr>
          <w:jc w:val="center"/>
        </w:trPr>
        <w:tc>
          <w:tcPr>
            <w:tcW w:w="1276" w:type="dxa"/>
            <w:shd w:val="clear" w:color="auto" w:fill="auto"/>
            <w:vAlign w:val="center"/>
          </w:tcPr>
          <w:p w14:paraId="45804F89" w14:textId="77777777" w:rsidR="00C5690E" w:rsidRDefault="00C5690E" w:rsidP="00C5690E">
            <w:pPr>
              <w:pStyle w:val="aff8"/>
              <w:ind w:firstLineChars="0" w:firstLine="0"/>
              <w:jc w:val="center"/>
              <w:rPr>
                <w:sz w:val="18"/>
                <w:szCs w:val="18"/>
              </w:rPr>
            </w:pPr>
            <w:r>
              <w:rPr>
                <w:rFonts w:hint="eastAsia"/>
                <w:sz w:val="18"/>
                <w:szCs w:val="18"/>
              </w:rPr>
              <w:t>0100</w:t>
            </w:r>
          </w:p>
        </w:tc>
        <w:tc>
          <w:tcPr>
            <w:tcW w:w="1264" w:type="dxa"/>
            <w:shd w:val="clear" w:color="auto" w:fill="auto"/>
            <w:vAlign w:val="center"/>
          </w:tcPr>
          <w:p w14:paraId="66781654" w14:textId="77777777" w:rsidR="00C5690E" w:rsidRPr="00A43997" w:rsidRDefault="00C5690E" w:rsidP="00C5690E">
            <w:pPr>
              <w:pStyle w:val="aff8"/>
              <w:ind w:firstLineChars="0" w:firstLine="0"/>
              <w:jc w:val="center"/>
              <w:rPr>
                <w:sz w:val="18"/>
                <w:szCs w:val="18"/>
              </w:rPr>
            </w:pPr>
            <w:r>
              <w:rPr>
                <w:rFonts w:hint="eastAsia"/>
                <w:sz w:val="18"/>
                <w:szCs w:val="18"/>
              </w:rPr>
              <w:t>相除</w:t>
            </w:r>
          </w:p>
        </w:tc>
      </w:tr>
      <w:tr w:rsidR="00C5690E" w:rsidRPr="00A43997" w14:paraId="329B3F8C" w14:textId="77777777" w:rsidTr="00C5690E">
        <w:trPr>
          <w:jc w:val="center"/>
        </w:trPr>
        <w:tc>
          <w:tcPr>
            <w:tcW w:w="1276" w:type="dxa"/>
            <w:shd w:val="clear" w:color="auto" w:fill="auto"/>
            <w:vAlign w:val="center"/>
          </w:tcPr>
          <w:p w14:paraId="460B6AD8" w14:textId="77777777" w:rsidR="00C5690E" w:rsidRDefault="00C5690E" w:rsidP="00C5690E">
            <w:pPr>
              <w:pStyle w:val="aff8"/>
              <w:ind w:firstLineChars="0" w:firstLine="0"/>
              <w:jc w:val="center"/>
              <w:rPr>
                <w:sz w:val="18"/>
                <w:szCs w:val="18"/>
              </w:rPr>
            </w:pPr>
            <w:r>
              <w:rPr>
                <w:rFonts w:hint="eastAsia"/>
                <w:sz w:val="18"/>
                <w:szCs w:val="18"/>
              </w:rPr>
              <w:t>0101</w:t>
            </w:r>
          </w:p>
        </w:tc>
        <w:tc>
          <w:tcPr>
            <w:tcW w:w="1264" w:type="dxa"/>
            <w:shd w:val="clear" w:color="auto" w:fill="auto"/>
            <w:vAlign w:val="center"/>
          </w:tcPr>
          <w:p w14:paraId="3F0EB750" w14:textId="77777777" w:rsidR="00C5690E" w:rsidRPr="00A43997" w:rsidRDefault="00C5690E" w:rsidP="00C5690E">
            <w:pPr>
              <w:pStyle w:val="aff8"/>
              <w:ind w:firstLineChars="0" w:firstLine="0"/>
              <w:jc w:val="center"/>
              <w:rPr>
                <w:sz w:val="18"/>
                <w:szCs w:val="18"/>
              </w:rPr>
            </w:pPr>
            <w:r>
              <w:rPr>
                <w:rFonts w:hint="eastAsia"/>
                <w:sz w:val="18"/>
                <w:szCs w:val="18"/>
              </w:rPr>
              <w:t>相加</w:t>
            </w:r>
          </w:p>
        </w:tc>
      </w:tr>
      <w:tr w:rsidR="00C5690E" w:rsidRPr="00A43997" w14:paraId="588E8B6F" w14:textId="77777777" w:rsidTr="00C5690E">
        <w:trPr>
          <w:jc w:val="center"/>
        </w:trPr>
        <w:tc>
          <w:tcPr>
            <w:tcW w:w="1276" w:type="dxa"/>
            <w:shd w:val="clear" w:color="auto" w:fill="auto"/>
            <w:vAlign w:val="center"/>
          </w:tcPr>
          <w:p w14:paraId="08E19C47" w14:textId="77777777" w:rsidR="00C5690E" w:rsidRDefault="00C5690E" w:rsidP="00C5690E">
            <w:pPr>
              <w:pStyle w:val="aff8"/>
              <w:ind w:firstLineChars="0" w:firstLine="0"/>
              <w:jc w:val="center"/>
              <w:rPr>
                <w:sz w:val="18"/>
                <w:szCs w:val="18"/>
              </w:rPr>
            </w:pPr>
            <w:r>
              <w:rPr>
                <w:rFonts w:hint="eastAsia"/>
                <w:sz w:val="18"/>
                <w:szCs w:val="18"/>
              </w:rPr>
              <w:t>0110</w:t>
            </w:r>
          </w:p>
        </w:tc>
        <w:tc>
          <w:tcPr>
            <w:tcW w:w="1264" w:type="dxa"/>
            <w:shd w:val="clear" w:color="auto" w:fill="auto"/>
            <w:vAlign w:val="center"/>
          </w:tcPr>
          <w:p w14:paraId="52350F08" w14:textId="77777777" w:rsidR="00C5690E" w:rsidRPr="00A43997" w:rsidRDefault="00C5690E" w:rsidP="00C5690E">
            <w:pPr>
              <w:pStyle w:val="aff8"/>
              <w:ind w:firstLineChars="0" w:firstLine="0"/>
              <w:jc w:val="center"/>
              <w:rPr>
                <w:sz w:val="18"/>
                <w:szCs w:val="18"/>
              </w:rPr>
            </w:pPr>
            <w:r>
              <w:rPr>
                <w:rFonts w:hint="eastAsia"/>
                <w:sz w:val="18"/>
                <w:szCs w:val="18"/>
              </w:rPr>
              <w:t>相减</w:t>
            </w:r>
          </w:p>
        </w:tc>
      </w:tr>
      <w:tr w:rsidR="00C5690E" w:rsidRPr="00A43997" w14:paraId="25B0D20A" w14:textId="77777777" w:rsidTr="00C5690E">
        <w:trPr>
          <w:jc w:val="center"/>
        </w:trPr>
        <w:tc>
          <w:tcPr>
            <w:tcW w:w="1276" w:type="dxa"/>
            <w:shd w:val="clear" w:color="auto" w:fill="auto"/>
            <w:vAlign w:val="center"/>
          </w:tcPr>
          <w:p w14:paraId="6F87FFE2" w14:textId="77777777" w:rsidR="00C5690E" w:rsidRDefault="00C5690E" w:rsidP="00C5690E">
            <w:pPr>
              <w:pStyle w:val="aff8"/>
              <w:ind w:firstLineChars="0" w:firstLine="0"/>
              <w:jc w:val="center"/>
              <w:rPr>
                <w:sz w:val="18"/>
                <w:szCs w:val="18"/>
              </w:rPr>
            </w:pPr>
            <w:r>
              <w:rPr>
                <w:rFonts w:hint="eastAsia"/>
                <w:sz w:val="18"/>
                <w:szCs w:val="18"/>
              </w:rPr>
              <w:t>0111</w:t>
            </w:r>
          </w:p>
        </w:tc>
        <w:tc>
          <w:tcPr>
            <w:tcW w:w="1264" w:type="dxa"/>
            <w:shd w:val="clear" w:color="auto" w:fill="auto"/>
            <w:vAlign w:val="center"/>
          </w:tcPr>
          <w:p w14:paraId="4F7063C8" w14:textId="77777777" w:rsidR="00C5690E" w:rsidRPr="00A43997" w:rsidRDefault="00C5690E" w:rsidP="00C5690E">
            <w:pPr>
              <w:pStyle w:val="aff8"/>
              <w:ind w:firstLineChars="0" w:firstLine="0"/>
              <w:jc w:val="center"/>
              <w:rPr>
                <w:sz w:val="18"/>
                <w:szCs w:val="18"/>
              </w:rPr>
            </w:pPr>
            <w:r>
              <w:rPr>
                <w:rFonts w:hint="eastAsia"/>
                <w:sz w:val="18"/>
                <w:szCs w:val="18"/>
              </w:rPr>
              <w:t>按位与</w:t>
            </w:r>
          </w:p>
        </w:tc>
      </w:tr>
      <w:tr w:rsidR="00C5690E" w:rsidRPr="00A43997" w14:paraId="2FB51A33" w14:textId="77777777" w:rsidTr="00C5690E">
        <w:trPr>
          <w:jc w:val="center"/>
        </w:trPr>
        <w:tc>
          <w:tcPr>
            <w:tcW w:w="1276" w:type="dxa"/>
            <w:shd w:val="clear" w:color="auto" w:fill="auto"/>
            <w:vAlign w:val="center"/>
          </w:tcPr>
          <w:p w14:paraId="0B769012" w14:textId="77777777" w:rsidR="00C5690E" w:rsidRDefault="00C5690E" w:rsidP="00C5690E">
            <w:pPr>
              <w:pStyle w:val="aff8"/>
              <w:ind w:firstLineChars="0" w:firstLine="0"/>
              <w:jc w:val="center"/>
              <w:rPr>
                <w:sz w:val="18"/>
                <w:szCs w:val="18"/>
              </w:rPr>
            </w:pPr>
            <w:r>
              <w:rPr>
                <w:rFonts w:hint="eastAsia"/>
                <w:sz w:val="18"/>
                <w:szCs w:val="18"/>
              </w:rPr>
              <w:t>1000</w:t>
            </w:r>
          </w:p>
        </w:tc>
        <w:tc>
          <w:tcPr>
            <w:tcW w:w="1264" w:type="dxa"/>
            <w:shd w:val="clear" w:color="auto" w:fill="auto"/>
            <w:vAlign w:val="center"/>
          </w:tcPr>
          <w:p w14:paraId="5E81AC1F" w14:textId="77777777" w:rsidR="00C5690E" w:rsidRPr="00A43997" w:rsidRDefault="00C5690E" w:rsidP="00C5690E">
            <w:pPr>
              <w:pStyle w:val="aff8"/>
              <w:ind w:firstLineChars="0" w:firstLine="0"/>
              <w:jc w:val="center"/>
              <w:rPr>
                <w:sz w:val="18"/>
                <w:szCs w:val="18"/>
              </w:rPr>
            </w:pPr>
            <w:r>
              <w:rPr>
                <w:rFonts w:hint="eastAsia"/>
                <w:sz w:val="18"/>
                <w:szCs w:val="18"/>
              </w:rPr>
              <w:t>按位或</w:t>
            </w:r>
          </w:p>
        </w:tc>
      </w:tr>
      <w:tr w:rsidR="00C5690E" w:rsidRPr="00A43997" w14:paraId="30067742" w14:textId="77777777" w:rsidTr="00C5690E">
        <w:trPr>
          <w:jc w:val="center"/>
        </w:trPr>
        <w:tc>
          <w:tcPr>
            <w:tcW w:w="1276" w:type="dxa"/>
            <w:shd w:val="clear" w:color="auto" w:fill="auto"/>
            <w:vAlign w:val="center"/>
          </w:tcPr>
          <w:p w14:paraId="51BAD072" w14:textId="77777777" w:rsidR="00C5690E" w:rsidRDefault="00C5690E" w:rsidP="00C5690E">
            <w:pPr>
              <w:pStyle w:val="aff8"/>
              <w:ind w:firstLineChars="0" w:firstLine="0"/>
              <w:jc w:val="center"/>
              <w:rPr>
                <w:sz w:val="18"/>
                <w:szCs w:val="18"/>
              </w:rPr>
            </w:pPr>
            <w:r>
              <w:rPr>
                <w:rFonts w:hint="eastAsia"/>
                <w:sz w:val="18"/>
                <w:szCs w:val="18"/>
              </w:rPr>
              <w:t>1001</w:t>
            </w:r>
          </w:p>
        </w:tc>
        <w:tc>
          <w:tcPr>
            <w:tcW w:w="1264" w:type="dxa"/>
            <w:shd w:val="clear" w:color="auto" w:fill="auto"/>
            <w:vAlign w:val="center"/>
          </w:tcPr>
          <w:p w14:paraId="06DB8EEB" w14:textId="77777777" w:rsidR="00C5690E" w:rsidRPr="00A43997" w:rsidRDefault="00C5690E" w:rsidP="00C5690E">
            <w:pPr>
              <w:pStyle w:val="aff8"/>
              <w:ind w:firstLineChars="0" w:firstLine="0"/>
              <w:jc w:val="center"/>
              <w:rPr>
                <w:sz w:val="18"/>
                <w:szCs w:val="18"/>
              </w:rPr>
            </w:pPr>
            <w:r>
              <w:rPr>
                <w:rFonts w:hint="eastAsia"/>
                <w:sz w:val="18"/>
                <w:szCs w:val="18"/>
              </w:rPr>
              <w:t>按位异或</w:t>
            </w:r>
          </w:p>
        </w:tc>
      </w:tr>
      <w:tr w:rsidR="00C5690E" w:rsidRPr="00A43997" w14:paraId="13AA2DE4" w14:textId="77777777" w:rsidTr="00C5690E">
        <w:trPr>
          <w:jc w:val="center"/>
        </w:trPr>
        <w:tc>
          <w:tcPr>
            <w:tcW w:w="1276" w:type="dxa"/>
            <w:shd w:val="clear" w:color="auto" w:fill="auto"/>
            <w:vAlign w:val="center"/>
          </w:tcPr>
          <w:p w14:paraId="0319E710" w14:textId="77777777" w:rsidR="00C5690E" w:rsidRDefault="00C5690E" w:rsidP="00C5690E">
            <w:pPr>
              <w:pStyle w:val="aff8"/>
              <w:ind w:firstLineChars="0" w:firstLine="0"/>
              <w:jc w:val="center"/>
              <w:rPr>
                <w:sz w:val="18"/>
                <w:szCs w:val="18"/>
              </w:rPr>
            </w:pPr>
            <w:r>
              <w:rPr>
                <w:rFonts w:hint="eastAsia"/>
                <w:sz w:val="18"/>
                <w:szCs w:val="18"/>
              </w:rPr>
              <w:t>1010</w:t>
            </w:r>
          </w:p>
        </w:tc>
        <w:tc>
          <w:tcPr>
            <w:tcW w:w="1264" w:type="dxa"/>
            <w:shd w:val="clear" w:color="auto" w:fill="auto"/>
            <w:vAlign w:val="center"/>
          </w:tcPr>
          <w:p w14:paraId="13C1FA40" w14:textId="77777777" w:rsidR="00C5690E" w:rsidRPr="00A43997" w:rsidRDefault="00C5690E" w:rsidP="00C5690E">
            <w:pPr>
              <w:pStyle w:val="aff8"/>
              <w:ind w:firstLineChars="0" w:firstLine="0"/>
              <w:jc w:val="center"/>
              <w:rPr>
                <w:sz w:val="18"/>
                <w:szCs w:val="18"/>
              </w:rPr>
            </w:pPr>
            <w:r>
              <w:rPr>
                <w:rFonts w:hint="eastAsia"/>
                <w:sz w:val="18"/>
                <w:szCs w:val="18"/>
              </w:rPr>
              <w:t>按位或非</w:t>
            </w:r>
          </w:p>
        </w:tc>
      </w:tr>
      <w:tr w:rsidR="00C5690E" w:rsidRPr="00A43997" w14:paraId="35F3D61A" w14:textId="77777777" w:rsidTr="00C5690E">
        <w:trPr>
          <w:jc w:val="center"/>
        </w:trPr>
        <w:tc>
          <w:tcPr>
            <w:tcW w:w="1276" w:type="dxa"/>
            <w:shd w:val="clear" w:color="auto" w:fill="auto"/>
            <w:vAlign w:val="center"/>
          </w:tcPr>
          <w:p w14:paraId="02AF36A2" w14:textId="77777777" w:rsidR="00C5690E" w:rsidRDefault="00C5690E" w:rsidP="00C5690E">
            <w:pPr>
              <w:pStyle w:val="aff8"/>
              <w:ind w:firstLineChars="0" w:firstLine="0"/>
              <w:jc w:val="center"/>
              <w:rPr>
                <w:sz w:val="18"/>
                <w:szCs w:val="18"/>
              </w:rPr>
            </w:pPr>
            <w:r>
              <w:rPr>
                <w:rFonts w:hint="eastAsia"/>
                <w:sz w:val="18"/>
                <w:szCs w:val="18"/>
              </w:rPr>
              <w:t>1011</w:t>
            </w:r>
          </w:p>
        </w:tc>
        <w:tc>
          <w:tcPr>
            <w:tcW w:w="1264" w:type="dxa"/>
            <w:shd w:val="clear" w:color="auto" w:fill="auto"/>
            <w:vAlign w:val="center"/>
          </w:tcPr>
          <w:p w14:paraId="16CF9E2D" w14:textId="77777777" w:rsidR="00C5690E" w:rsidRPr="00A43997" w:rsidRDefault="00C5690E" w:rsidP="00C5690E">
            <w:pPr>
              <w:pStyle w:val="aff8"/>
              <w:ind w:firstLineChars="0" w:firstLine="0"/>
              <w:jc w:val="center"/>
              <w:rPr>
                <w:sz w:val="18"/>
                <w:szCs w:val="18"/>
              </w:rPr>
            </w:pPr>
            <w:r>
              <w:rPr>
                <w:rFonts w:hint="eastAsia"/>
                <w:sz w:val="18"/>
                <w:szCs w:val="18"/>
              </w:rPr>
              <w:t>符号比较</w:t>
            </w:r>
          </w:p>
        </w:tc>
      </w:tr>
      <w:tr w:rsidR="00C5690E" w:rsidRPr="00A43997" w14:paraId="1E0C127E" w14:textId="77777777" w:rsidTr="00C5690E">
        <w:trPr>
          <w:jc w:val="center"/>
        </w:trPr>
        <w:tc>
          <w:tcPr>
            <w:tcW w:w="1276" w:type="dxa"/>
            <w:shd w:val="clear" w:color="auto" w:fill="auto"/>
            <w:vAlign w:val="center"/>
          </w:tcPr>
          <w:p w14:paraId="6669854D" w14:textId="77777777" w:rsidR="00C5690E" w:rsidRDefault="00C5690E" w:rsidP="00C5690E">
            <w:pPr>
              <w:pStyle w:val="aff8"/>
              <w:ind w:firstLineChars="0" w:firstLine="0"/>
              <w:jc w:val="center"/>
              <w:rPr>
                <w:sz w:val="18"/>
                <w:szCs w:val="18"/>
              </w:rPr>
            </w:pPr>
            <w:r>
              <w:rPr>
                <w:rFonts w:hint="eastAsia"/>
                <w:sz w:val="18"/>
                <w:szCs w:val="18"/>
              </w:rPr>
              <w:t>1100</w:t>
            </w:r>
          </w:p>
        </w:tc>
        <w:tc>
          <w:tcPr>
            <w:tcW w:w="1264" w:type="dxa"/>
            <w:shd w:val="clear" w:color="auto" w:fill="auto"/>
            <w:vAlign w:val="center"/>
          </w:tcPr>
          <w:p w14:paraId="792BBD5A" w14:textId="77777777" w:rsidR="00C5690E" w:rsidRPr="00A43997" w:rsidRDefault="00C5690E" w:rsidP="00C5690E">
            <w:pPr>
              <w:pStyle w:val="aff8"/>
              <w:ind w:firstLineChars="0" w:firstLine="0"/>
              <w:jc w:val="center"/>
              <w:rPr>
                <w:sz w:val="18"/>
                <w:szCs w:val="18"/>
              </w:rPr>
            </w:pPr>
            <w:r>
              <w:rPr>
                <w:rFonts w:hint="eastAsia"/>
                <w:sz w:val="18"/>
                <w:szCs w:val="18"/>
              </w:rPr>
              <w:t>无符号比较</w:t>
            </w:r>
          </w:p>
        </w:tc>
      </w:tr>
    </w:tbl>
    <w:p w14:paraId="4CC02ECA" w14:textId="77777777" w:rsidR="00C5690E" w:rsidRPr="00C5690E" w:rsidRDefault="00C5690E" w:rsidP="00C5690E">
      <w:pPr>
        <w:pStyle w:val="a3"/>
        <w:ind w:firstLineChars="0" w:firstLine="0"/>
      </w:pPr>
    </w:p>
    <w:p w14:paraId="3558BE34" w14:textId="3AA59281" w:rsidR="00943A91" w:rsidRDefault="00943A91" w:rsidP="00943A91">
      <w:pPr>
        <w:pStyle w:val="30"/>
        <w:tabs>
          <w:tab w:val="left" w:pos="1080"/>
        </w:tabs>
        <w:spacing w:beforeLines="0" w:before="229" w:afterLines="0" w:after="229"/>
      </w:pPr>
      <w:r>
        <w:rPr>
          <w:rFonts w:hint="eastAsia"/>
        </w:rPr>
        <w:t>数据通路的设计</w:t>
      </w:r>
    </w:p>
    <w:p w14:paraId="7CF23AF2" w14:textId="337CAB45" w:rsidR="00E26DD4" w:rsidRPr="00E26DD4" w:rsidRDefault="00E26DD4" w:rsidP="00E26DD4">
      <w:pPr>
        <w:pStyle w:val="a3"/>
        <w:ind w:firstLine="480"/>
      </w:pPr>
      <w:r>
        <w:rPr>
          <w:rFonts w:hint="eastAsia"/>
        </w:rPr>
        <w:t>对于主要的功能部件，下面的表格列出了功能部件的数据来源。当功能部件对于默写输入用不到时，表格中采用了默认输入的方式。也就是说，输入的数据不一定在该功能部件中有效。得到的数据通路部件输入输出为</w:t>
      </w:r>
      <w:r>
        <w:fldChar w:fldCharType="begin"/>
      </w:r>
      <w:r>
        <w:instrText xml:space="preserve"> </w:instrText>
      </w:r>
      <w:r>
        <w:rPr>
          <w:rFonts w:hint="eastAsia"/>
        </w:rPr>
        <w:instrText>REF _Ref34733819 \h</w:instrText>
      </w:r>
      <w:r>
        <w:instrText xml:space="preserve"> </w:instrText>
      </w:r>
      <w:r>
        <w:fldChar w:fldCharType="separate"/>
      </w:r>
      <w:r>
        <w:rPr>
          <w:rFonts w:hint="eastAsia"/>
        </w:rPr>
        <w:t>表</w:t>
      </w:r>
      <w:r>
        <w:rPr>
          <w:rFonts w:hint="eastAsia"/>
        </w:rPr>
        <w:t xml:space="preserve"> </w:t>
      </w:r>
      <w:r>
        <w:rPr>
          <w:noProof/>
        </w:rPr>
        <w:t>2</w:t>
      </w:r>
      <w:r>
        <w:noBreakHyphen/>
      </w:r>
      <w:r>
        <w:rPr>
          <w:noProof/>
        </w:rPr>
        <w:t>7</w:t>
      </w:r>
      <w:r>
        <w:fldChar w:fldCharType="end"/>
      </w:r>
    </w:p>
    <w:p w14:paraId="5FE2133E" w14:textId="77777777" w:rsidR="00E26DD4" w:rsidRDefault="00E26DD4" w:rsidP="00967A31">
      <w:pPr>
        <w:widowControl/>
        <w:jc w:val="left"/>
        <w:rPr>
          <w:rFonts w:ascii="宋体" w:hAnsi="宋体" w:cs="宋体"/>
          <w:kern w:val="0"/>
        </w:rPr>
      </w:pPr>
    </w:p>
    <w:p w14:paraId="781C7D27" w14:textId="77777777" w:rsidR="00E26DD4" w:rsidRDefault="00E26DD4" w:rsidP="00967A31">
      <w:pPr>
        <w:widowControl/>
        <w:jc w:val="left"/>
        <w:rPr>
          <w:rFonts w:ascii="宋体" w:hAnsi="宋体" w:cs="宋体"/>
          <w:kern w:val="0"/>
        </w:rPr>
      </w:pPr>
    </w:p>
    <w:p w14:paraId="4B1708F0" w14:textId="2B8BB6D1" w:rsidR="00E26DD4" w:rsidRDefault="00E26DD4" w:rsidP="00E26DD4">
      <w:pPr>
        <w:pStyle w:val="aff1"/>
        <w:spacing w:before="91" w:after="91"/>
        <w:rPr>
          <w:rFonts w:ascii="宋体" w:hAnsi="宋体" w:cs="宋体"/>
          <w:kern w:val="0"/>
        </w:rPr>
      </w:pPr>
      <w:bookmarkStart w:id="35" w:name="_Ref34733819"/>
      <w:r>
        <w:rPr>
          <w:rFonts w:hint="eastAsia"/>
        </w:rPr>
        <w:lastRenderedPageBreak/>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2</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7</w:t>
      </w:r>
      <w:r w:rsidR="00224338">
        <w:fldChar w:fldCharType="end"/>
      </w:r>
      <w:bookmarkEnd w:id="35"/>
      <w:r>
        <w:t xml:space="preserve"> </w:t>
      </w:r>
      <w:r>
        <w:rPr>
          <w:rFonts w:hint="eastAsia"/>
        </w:rPr>
        <w:t>数据通路部件输入输出</w:t>
      </w:r>
    </w:p>
    <w:p w14:paraId="4AA6CB8F" w14:textId="52152D4D" w:rsidR="00FB3C0F" w:rsidRPr="00E26DD4" w:rsidRDefault="00967A31" w:rsidP="00E26DD4">
      <w:pPr>
        <w:widowControl/>
        <w:jc w:val="left"/>
        <w:rPr>
          <w:rFonts w:ascii="宋体" w:hAnsi="宋体" w:cs="宋体"/>
          <w:kern w:val="0"/>
        </w:rPr>
      </w:pPr>
      <w:r w:rsidRPr="00967A31">
        <w:rPr>
          <w:rFonts w:ascii="宋体" w:hAnsi="宋体" w:cs="宋体"/>
          <w:noProof/>
          <w:kern w:val="0"/>
        </w:rPr>
        <w:drawing>
          <wp:inline distT="0" distB="0" distL="0" distR="0" wp14:anchorId="7C21D46F" wp14:editId="4817368C">
            <wp:extent cx="5635759" cy="3666856"/>
            <wp:effectExtent l="0" t="0" r="3175" b="0"/>
            <wp:docPr id="27" name="图片 27" descr="C:\Users\wzc-1748995976\AppData\Roaming\Tencent\Users\1748995976\TIM\WinTemp\RichOle\_C[QB1(CDC52_KOIKNTC6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zc-1748995976\AppData\Roaming\Tencent\Users\1748995976\TIM\WinTemp\RichOle\_C[QB1(CDC52_KOIKNTC6Y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1829" cy="3677312"/>
                    </a:xfrm>
                    <a:prstGeom prst="rect">
                      <a:avLst/>
                    </a:prstGeom>
                    <a:noFill/>
                    <a:ln>
                      <a:noFill/>
                    </a:ln>
                  </pic:spPr>
                </pic:pic>
              </a:graphicData>
            </a:graphic>
          </wp:inline>
        </w:drawing>
      </w:r>
    </w:p>
    <w:p w14:paraId="4E69EA9C" w14:textId="77777777" w:rsidR="00943A91" w:rsidRDefault="00943A91" w:rsidP="00943A91">
      <w:pPr>
        <w:pStyle w:val="30"/>
        <w:tabs>
          <w:tab w:val="left" w:pos="1080"/>
        </w:tabs>
        <w:spacing w:beforeLines="0" w:before="229" w:afterLines="0" w:after="229"/>
      </w:pPr>
      <w:r>
        <w:rPr>
          <w:rFonts w:hint="eastAsia"/>
        </w:rPr>
        <w:t>控制器的设计</w:t>
      </w:r>
    </w:p>
    <w:p w14:paraId="505A4846" w14:textId="0A71C391"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rsidR="00EE0595">
        <w:fldChar w:fldCharType="begin"/>
      </w:r>
      <w:r w:rsidR="00EE0595">
        <w:instrText xml:space="preserve"> </w:instrText>
      </w:r>
      <w:r w:rsidR="00EE0595">
        <w:rPr>
          <w:rFonts w:hint="eastAsia"/>
        </w:rPr>
        <w:instrText>REF _Ref34742231 \h</w:instrText>
      </w:r>
      <w:r w:rsidR="00EE0595">
        <w:instrText xml:space="preserve"> </w:instrText>
      </w:r>
      <w:r w:rsidR="00EE0595">
        <w:fldChar w:fldCharType="separate"/>
      </w:r>
      <w:r w:rsidR="00EE0595">
        <w:rPr>
          <w:rFonts w:hint="eastAsia"/>
        </w:rPr>
        <w:t>表</w:t>
      </w:r>
      <w:r w:rsidR="00EE0595">
        <w:rPr>
          <w:rFonts w:hint="eastAsia"/>
        </w:rPr>
        <w:t xml:space="preserve"> </w:t>
      </w:r>
      <w:r w:rsidR="00EE0595">
        <w:rPr>
          <w:noProof/>
        </w:rPr>
        <w:t>2</w:t>
      </w:r>
      <w:r w:rsidR="00EE0595">
        <w:noBreakHyphen/>
      </w:r>
      <w:r w:rsidR="00EE0595">
        <w:rPr>
          <w:noProof/>
        </w:rPr>
        <w:t>8</w:t>
      </w:r>
      <w:r w:rsidR="00EE0595">
        <w:fldChar w:fldCharType="end"/>
      </w:r>
    </w:p>
    <w:p w14:paraId="6FBA48F2" w14:textId="3364480A" w:rsidR="00EE0595" w:rsidRDefault="00EE0595" w:rsidP="00EE0595">
      <w:pPr>
        <w:pStyle w:val="aff1"/>
        <w:spacing w:before="91" w:after="91"/>
      </w:pPr>
      <w:bookmarkStart w:id="36" w:name="_Ref34742231"/>
      <w:r>
        <w:rPr>
          <w:rFonts w:hint="eastAsia"/>
        </w:rPr>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2</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8</w:t>
      </w:r>
      <w:r w:rsidR="00224338">
        <w:fldChar w:fldCharType="end"/>
      </w:r>
      <w:bookmarkEnd w:id="36"/>
      <w:r w:rsidRPr="007A6E04">
        <w:rPr>
          <w:rFonts w:hint="eastAsia"/>
        </w:rPr>
        <w:t>主控制器控制信号的作用说明</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4757"/>
      </w:tblGrid>
      <w:tr w:rsidR="001B5A52" w14:paraId="3F1BACC0" w14:textId="77777777" w:rsidTr="001B5A52">
        <w:trPr>
          <w:tblHeader/>
          <w:jc w:val="center"/>
        </w:trPr>
        <w:tc>
          <w:tcPr>
            <w:tcW w:w="1276" w:type="dxa"/>
            <w:shd w:val="clear" w:color="auto" w:fill="auto"/>
            <w:vAlign w:val="center"/>
          </w:tcPr>
          <w:p w14:paraId="69510EC5" w14:textId="4390F082" w:rsidR="001B5A52" w:rsidRDefault="001B5A52" w:rsidP="00122445">
            <w:pPr>
              <w:pStyle w:val="aff8"/>
              <w:ind w:firstLineChars="0" w:firstLine="0"/>
              <w:jc w:val="center"/>
            </w:pPr>
            <w:r>
              <w:rPr>
                <w:rFonts w:hint="eastAsia"/>
              </w:rPr>
              <w:t>控制信号</w:t>
            </w:r>
          </w:p>
        </w:tc>
        <w:tc>
          <w:tcPr>
            <w:tcW w:w="1264" w:type="dxa"/>
            <w:shd w:val="clear" w:color="auto" w:fill="auto"/>
            <w:vAlign w:val="center"/>
          </w:tcPr>
          <w:p w14:paraId="65B0837D" w14:textId="04C4FED8" w:rsidR="001B5A52" w:rsidRDefault="00C07ECF" w:rsidP="00122445">
            <w:pPr>
              <w:pStyle w:val="aff8"/>
              <w:ind w:firstLineChars="0" w:firstLine="0"/>
              <w:jc w:val="center"/>
            </w:pPr>
            <w:r>
              <w:t>取值</w:t>
            </w:r>
          </w:p>
        </w:tc>
        <w:tc>
          <w:tcPr>
            <w:tcW w:w="4757" w:type="dxa"/>
            <w:shd w:val="clear" w:color="auto" w:fill="auto"/>
            <w:vAlign w:val="center"/>
          </w:tcPr>
          <w:p w14:paraId="105C46FA" w14:textId="38E485AE" w:rsidR="001B5A52" w:rsidRDefault="001B5A52" w:rsidP="00122445">
            <w:pPr>
              <w:pStyle w:val="aff8"/>
              <w:ind w:firstLineChars="0" w:firstLine="0"/>
            </w:pPr>
            <w:r>
              <w:t>说明</w:t>
            </w:r>
          </w:p>
        </w:tc>
      </w:tr>
      <w:tr w:rsidR="001B5A52" w:rsidRPr="00A43997" w14:paraId="1277FCB2" w14:textId="77777777" w:rsidTr="001B5A52">
        <w:trPr>
          <w:jc w:val="center"/>
        </w:trPr>
        <w:tc>
          <w:tcPr>
            <w:tcW w:w="1276" w:type="dxa"/>
            <w:shd w:val="clear" w:color="auto" w:fill="auto"/>
            <w:vAlign w:val="center"/>
          </w:tcPr>
          <w:p w14:paraId="23BF29FA" w14:textId="0CBCF0F8" w:rsidR="001B5A52" w:rsidRPr="00A43997" w:rsidRDefault="00C07ECF" w:rsidP="00122445">
            <w:pPr>
              <w:pStyle w:val="aff8"/>
              <w:ind w:firstLineChars="0" w:firstLine="0"/>
              <w:jc w:val="center"/>
              <w:rPr>
                <w:sz w:val="18"/>
                <w:szCs w:val="18"/>
              </w:rPr>
            </w:pPr>
            <w:r>
              <w:rPr>
                <w:sz w:val="18"/>
                <w:szCs w:val="18"/>
              </w:rPr>
              <w:t>MemToReg</w:t>
            </w:r>
          </w:p>
        </w:tc>
        <w:tc>
          <w:tcPr>
            <w:tcW w:w="1264" w:type="dxa"/>
            <w:shd w:val="clear" w:color="auto" w:fill="auto"/>
            <w:vAlign w:val="center"/>
          </w:tcPr>
          <w:p w14:paraId="77BA28B2" w14:textId="100FC14F" w:rsidR="001B5A52" w:rsidRPr="00A43997" w:rsidRDefault="00A812D8" w:rsidP="00122445">
            <w:pPr>
              <w:pStyle w:val="aff8"/>
              <w:ind w:firstLineChars="0" w:firstLine="0"/>
              <w:jc w:val="center"/>
              <w:rPr>
                <w:sz w:val="18"/>
                <w:szCs w:val="18"/>
              </w:rPr>
            </w:pPr>
            <w:r>
              <w:rPr>
                <w:sz w:val="18"/>
                <w:szCs w:val="18"/>
              </w:rPr>
              <w:t>0/1</w:t>
            </w:r>
          </w:p>
        </w:tc>
        <w:tc>
          <w:tcPr>
            <w:tcW w:w="4757" w:type="dxa"/>
            <w:shd w:val="clear" w:color="auto" w:fill="auto"/>
            <w:vAlign w:val="center"/>
          </w:tcPr>
          <w:p w14:paraId="2127E48F" w14:textId="6571A536" w:rsidR="001B5A52" w:rsidRPr="00A43997" w:rsidRDefault="00A812D8" w:rsidP="00122445">
            <w:pPr>
              <w:pStyle w:val="aff8"/>
              <w:ind w:firstLineChars="0" w:firstLine="0"/>
              <w:rPr>
                <w:sz w:val="18"/>
                <w:szCs w:val="18"/>
              </w:rPr>
            </w:pPr>
            <w:r w:rsidRPr="00E068E4">
              <w:rPr>
                <w:rFonts w:hint="eastAsia"/>
                <w:szCs w:val="21"/>
              </w:rPr>
              <w:t>写入寄存器的数据来自存储器</w:t>
            </w:r>
          </w:p>
        </w:tc>
      </w:tr>
      <w:tr w:rsidR="001B5A52" w:rsidRPr="00A43997" w14:paraId="7A7E70B5" w14:textId="77777777" w:rsidTr="001B5A52">
        <w:trPr>
          <w:jc w:val="center"/>
        </w:trPr>
        <w:tc>
          <w:tcPr>
            <w:tcW w:w="1276" w:type="dxa"/>
            <w:shd w:val="clear" w:color="auto" w:fill="auto"/>
            <w:vAlign w:val="center"/>
          </w:tcPr>
          <w:p w14:paraId="2025FBBA" w14:textId="52D3C03E" w:rsidR="001B5A52" w:rsidRPr="00A43997" w:rsidRDefault="00C07ECF" w:rsidP="00122445">
            <w:pPr>
              <w:pStyle w:val="aff8"/>
              <w:ind w:firstLineChars="0" w:firstLine="0"/>
              <w:jc w:val="center"/>
              <w:rPr>
                <w:sz w:val="18"/>
                <w:szCs w:val="18"/>
              </w:rPr>
            </w:pPr>
            <w:r>
              <w:rPr>
                <w:rFonts w:hint="eastAsia"/>
                <w:sz w:val="18"/>
                <w:szCs w:val="18"/>
              </w:rPr>
              <w:t>M</w:t>
            </w:r>
            <w:r>
              <w:rPr>
                <w:sz w:val="18"/>
                <w:szCs w:val="18"/>
              </w:rPr>
              <w:t>emWrite</w:t>
            </w:r>
          </w:p>
        </w:tc>
        <w:tc>
          <w:tcPr>
            <w:tcW w:w="1264" w:type="dxa"/>
            <w:shd w:val="clear" w:color="auto" w:fill="auto"/>
            <w:vAlign w:val="center"/>
          </w:tcPr>
          <w:p w14:paraId="6C36D7D9" w14:textId="38E776A5" w:rsidR="001B5A52" w:rsidRPr="00A43997" w:rsidRDefault="00A812D8" w:rsidP="00122445">
            <w:pPr>
              <w:pStyle w:val="aff8"/>
              <w:ind w:firstLineChars="0" w:firstLine="0"/>
              <w:jc w:val="center"/>
              <w:rPr>
                <w:sz w:val="18"/>
                <w:szCs w:val="18"/>
              </w:rPr>
            </w:pPr>
            <w:r>
              <w:rPr>
                <w:sz w:val="18"/>
                <w:szCs w:val="18"/>
              </w:rPr>
              <w:t>0/1</w:t>
            </w:r>
          </w:p>
        </w:tc>
        <w:tc>
          <w:tcPr>
            <w:tcW w:w="4757" w:type="dxa"/>
            <w:shd w:val="clear" w:color="auto" w:fill="auto"/>
            <w:vAlign w:val="center"/>
          </w:tcPr>
          <w:p w14:paraId="1714228E" w14:textId="0FEC27EA" w:rsidR="001B5A52" w:rsidRPr="00A43997" w:rsidRDefault="00A812D8" w:rsidP="00122445">
            <w:pPr>
              <w:pStyle w:val="aff8"/>
              <w:ind w:firstLineChars="0" w:firstLine="0"/>
              <w:rPr>
                <w:sz w:val="18"/>
                <w:szCs w:val="18"/>
              </w:rPr>
            </w:pPr>
            <w:r w:rsidRPr="00E068E4">
              <w:rPr>
                <w:rFonts w:hint="eastAsia"/>
                <w:szCs w:val="21"/>
              </w:rPr>
              <w:t>写内存控制信号</w:t>
            </w:r>
          </w:p>
        </w:tc>
      </w:tr>
      <w:tr w:rsidR="005A441B" w:rsidRPr="00A43997" w14:paraId="5ADC5DD0" w14:textId="77777777" w:rsidTr="00122445">
        <w:trPr>
          <w:jc w:val="center"/>
        </w:trPr>
        <w:tc>
          <w:tcPr>
            <w:tcW w:w="1276" w:type="dxa"/>
            <w:shd w:val="clear" w:color="auto" w:fill="auto"/>
            <w:vAlign w:val="center"/>
          </w:tcPr>
          <w:p w14:paraId="147D30EF" w14:textId="582D62A2" w:rsidR="005A441B" w:rsidRPr="00A43997" w:rsidRDefault="005A441B" w:rsidP="005A441B">
            <w:pPr>
              <w:pStyle w:val="aff8"/>
              <w:ind w:firstLineChars="0" w:firstLine="0"/>
              <w:jc w:val="center"/>
              <w:rPr>
                <w:sz w:val="18"/>
                <w:szCs w:val="18"/>
              </w:rPr>
            </w:pPr>
            <w:r>
              <w:rPr>
                <w:rFonts w:hint="eastAsia"/>
                <w:sz w:val="18"/>
                <w:szCs w:val="18"/>
              </w:rPr>
              <w:t>A</w:t>
            </w:r>
            <w:r>
              <w:rPr>
                <w:sz w:val="18"/>
                <w:szCs w:val="18"/>
              </w:rPr>
              <w:t>LU_SRC</w:t>
            </w:r>
          </w:p>
        </w:tc>
        <w:tc>
          <w:tcPr>
            <w:tcW w:w="1264" w:type="dxa"/>
            <w:shd w:val="clear" w:color="auto" w:fill="auto"/>
            <w:vAlign w:val="center"/>
          </w:tcPr>
          <w:p w14:paraId="21CB0D54" w14:textId="39743195"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tcPr>
          <w:p w14:paraId="05CB1474" w14:textId="519103B0" w:rsidR="005A441B" w:rsidRPr="00A43997" w:rsidRDefault="005A441B" w:rsidP="005A441B">
            <w:pPr>
              <w:pStyle w:val="aff8"/>
              <w:ind w:firstLineChars="0" w:firstLine="0"/>
              <w:rPr>
                <w:sz w:val="18"/>
                <w:szCs w:val="18"/>
              </w:rPr>
            </w:pPr>
            <w:r w:rsidRPr="00E068E4">
              <w:rPr>
                <w:rFonts w:hint="eastAsia"/>
                <w:szCs w:val="21"/>
              </w:rPr>
              <w:t>运算器</w:t>
            </w:r>
            <w:r>
              <w:rPr>
                <w:rFonts w:hint="eastAsia"/>
                <w:szCs w:val="21"/>
              </w:rPr>
              <w:t>B</w:t>
            </w:r>
            <w:r>
              <w:rPr>
                <w:rFonts w:hint="eastAsia"/>
                <w:szCs w:val="21"/>
              </w:rPr>
              <w:t>端口的输入选择</w:t>
            </w:r>
          </w:p>
        </w:tc>
      </w:tr>
      <w:tr w:rsidR="005A441B" w:rsidRPr="00A43997" w14:paraId="488D8B2B" w14:textId="77777777" w:rsidTr="00122445">
        <w:trPr>
          <w:jc w:val="center"/>
        </w:trPr>
        <w:tc>
          <w:tcPr>
            <w:tcW w:w="1276" w:type="dxa"/>
            <w:shd w:val="clear" w:color="auto" w:fill="auto"/>
            <w:vAlign w:val="center"/>
          </w:tcPr>
          <w:p w14:paraId="12A4AFDA" w14:textId="175C9B4B" w:rsidR="005A441B" w:rsidRPr="00A43997" w:rsidRDefault="005A441B" w:rsidP="005A441B">
            <w:pPr>
              <w:pStyle w:val="aff8"/>
              <w:ind w:firstLineChars="0" w:firstLine="0"/>
              <w:jc w:val="center"/>
              <w:rPr>
                <w:sz w:val="18"/>
                <w:szCs w:val="18"/>
              </w:rPr>
            </w:pPr>
            <w:r>
              <w:rPr>
                <w:rFonts w:hint="eastAsia"/>
                <w:sz w:val="18"/>
                <w:szCs w:val="18"/>
              </w:rPr>
              <w:t>R</w:t>
            </w:r>
            <w:r>
              <w:rPr>
                <w:sz w:val="18"/>
                <w:szCs w:val="18"/>
              </w:rPr>
              <w:t>egWrite</w:t>
            </w:r>
          </w:p>
        </w:tc>
        <w:tc>
          <w:tcPr>
            <w:tcW w:w="1264" w:type="dxa"/>
            <w:shd w:val="clear" w:color="auto" w:fill="auto"/>
            <w:vAlign w:val="center"/>
          </w:tcPr>
          <w:p w14:paraId="52FB0A2C" w14:textId="2481ACA9"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tcPr>
          <w:p w14:paraId="03C21ADF" w14:textId="55617A31" w:rsidR="005A441B" w:rsidRPr="00A43997" w:rsidRDefault="005A441B" w:rsidP="005A441B">
            <w:pPr>
              <w:pStyle w:val="aff8"/>
              <w:ind w:firstLineChars="0" w:firstLine="0"/>
              <w:rPr>
                <w:sz w:val="18"/>
                <w:szCs w:val="18"/>
              </w:rPr>
            </w:pPr>
            <w:r w:rsidRPr="00E068E4">
              <w:rPr>
                <w:rFonts w:hint="eastAsia"/>
                <w:szCs w:val="21"/>
              </w:rPr>
              <w:t>寄存器写使能控制信号</w:t>
            </w:r>
          </w:p>
        </w:tc>
      </w:tr>
      <w:tr w:rsidR="005A441B" w:rsidRPr="00A43997" w14:paraId="4838B61B" w14:textId="77777777" w:rsidTr="001B5A52">
        <w:trPr>
          <w:jc w:val="center"/>
        </w:trPr>
        <w:tc>
          <w:tcPr>
            <w:tcW w:w="1276" w:type="dxa"/>
            <w:shd w:val="clear" w:color="auto" w:fill="auto"/>
            <w:vAlign w:val="center"/>
          </w:tcPr>
          <w:p w14:paraId="06A99046" w14:textId="6944B7D5" w:rsidR="005A441B" w:rsidRPr="00A43997" w:rsidRDefault="005A441B" w:rsidP="005A441B">
            <w:pPr>
              <w:pStyle w:val="aff8"/>
              <w:ind w:firstLineChars="0" w:firstLine="0"/>
              <w:jc w:val="center"/>
              <w:rPr>
                <w:sz w:val="18"/>
                <w:szCs w:val="18"/>
              </w:rPr>
            </w:pPr>
            <w:r>
              <w:rPr>
                <w:rFonts w:hint="eastAsia"/>
                <w:sz w:val="18"/>
                <w:szCs w:val="18"/>
              </w:rPr>
              <w:t>S</w:t>
            </w:r>
            <w:r>
              <w:rPr>
                <w:sz w:val="18"/>
                <w:szCs w:val="18"/>
              </w:rPr>
              <w:t>ysCALL</w:t>
            </w:r>
          </w:p>
        </w:tc>
        <w:tc>
          <w:tcPr>
            <w:tcW w:w="1264" w:type="dxa"/>
            <w:shd w:val="clear" w:color="auto" w:fill="auto"/>
            <w:vAlign w:val="center"/>
          </w:tcPr>
          <w:p w14:paraId="32107AB0" w14:textId="19E4EEFD"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3D3F80B0" w14:textId="030DCE25" w:rsidR="005A441B" w:rsidRPr="00A43997" w:rsidRDefault="00321AD6" w:rsidP="005A441B">
            <w:pPr>
              <w:pStyle w:val="aff8"/>
              <w:ind w:firstLineChars="0" w:firstLine="0"/>
              <w:rPr>
                <w:sz w:val="18"/>
                <w:szCs w:val="18"/>
              </w:rPr>
            </w:pPr>
            <w:r>
              <w:rPr>
                <w:sz w:val="18"/>
                <w:szCs w:val="18"/>
              </w:rPr>
              <w:t>系统调用信号，判断停机还是数码管显示</w:t>
            </w:r>
          </w:p>
        </w:tc>
      </w:tr>
      <w:tr w:rsidR="005A441B" w:rsidRPr="00A43997" w14:paraId="6C7C554E" w14:textId="77777777" w:rsidTr="001B5A52">
        <w:trPr>
          <w:jc w:val="center"/>
        </w:trPr>
        <w:tc>
          <w:tcPr>
            <w:tcW w:w="1276" w:type="dxa"/>
            <w:shd w:val="clear" w:color="auto" w:fill="auto"/>
            <w:vAlign w:val="center"/>
          </w:tcPr>
          <w:p w14:paraId="5DC7747B" w14:textId="769226D8" w:rsidR="005A441B" w:rsidRPr="00A43997" w:rsidRDefault="005A441B" w:rsidP="005A441B">
            <w:pPr>
              <w:pStyle w:val="aff8"/>
              <w:ind w:firstLineChars="0" w:firstLine="0"/>
              <w:jc w:val="center"/>
              <w:rPr>
                <w:sz w:val="18"/>
                <w:szCs w:val="18"/>
              </w:rPr>
            </w:pPr>
            <w:r>
              <w:rPr>
                <w:rFonts w:hint="eastAsia"/>
                <w:sz w:val="18"/>
                <w:szCs w:val="18"/>
              </w:rPr>
              <w:t>S</w:t>
            </w:r>
            <w:r>
              <w:rPr>
                <w:sz w:val="18"/>
                <w:szCs w:val="18"/>
              </w:rPr>
              <w:t>ignedExt</w:t>
            </w:r>
          </w:p>
        </w:tc>
        <w:tc>
          <w:tcPr>
            <w:tcW w:w="1264" w:type="dxa"/>
            <w:shd w:val="clear" w:color="auto" w:fill="auto"/>
            <w:vAlign w:val="center"/>
          </w:tcPr>
          <w:p w14:paraId="47CC712B" w14:textId="01D6F50D"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091E5A56" w14:textId="5DC613ED" w:rsidR="005A441B" w:rsidRPr="00A43997" w:rsidRDefault="00C6465C" w:rsidP="005A441B">
            <w:pPr>
              <w:pStyle w:val="aff8"/>
              <w:ind w:firstLineChars="0" w:firstLine="0"/>
              <w:rPr>
                <w:sz w:val="18"/>
                <w:szCs w:val="18"/>
              </w:rPr>
            </w:pPr>
            <w:r>
              <w:rPr>
                <w:sz w:val="18"/>
                <w:szCs w:val="18"/>
              </w:rPr>
              <w:t>是否为符号扩展的判断信号</w:t>
            </w:r>
          </w:p>
        </w:tc>
      </w:tr>
      <w:tr w:rsidR="005A441B" w:rsidRPr="00A43997" w14:paraId="63779786" w14:textId="77777777" w:rsidTr="001B5A52">
        <w:trPr>
          <w:jc w:val="center"/>
        </w:trPr>
        <w:tc>
          <w:tcPr>
            <w:tcW w:w="1276" w:type="dxa"/>
            <w:shd w:val="clear" w:color="auto" w:fill="auto"/>
            <w:vAlign w:val="center"/>
          </w:tcPr>
          <w:p w14:paraId="70D860B3" w14:textId="45C81553" w:rsidR="005A441B" w:rsidRPr="00A43997" w:rsidRDefault="005A441B" w:rsidP="005A441B">
            <w:pPr>
              <w:pStyle w:val="aff8"/>
              <w:ind w:firstLineChars="0" w:firstLine="0"/>
              <w:jc w:val="center"/>
              <w:rPr>
                <w:sz w:val="18"/>
                <w:szCs w:val="18"/>
              </w:rPr>
            </w:pPr>
            <w:r>
              <w:rPr>
                <w:rFonts w:hint="eastAsia"/>
                <w:sz w:val="18"/>
                <w:szCs w:val="18"/>
              </w:rPr>
              <w:t>R</w:t>
            </w:r>
            <w:r>
              <w:rPr>
                <w:sz w:val="18"/>
                <w:szCs w:val="18"/>
              </w:rPr>
              <w:t>egDst</w:t>
            </w:r>
          </w:p>
        </w:tc>
        <w:tc>
          <w:tcPr>
            <w:tcW w:w="1264" w:type="dxa"/>
            <w:shd w:val="clear" w:color="auto" w:fill="auto"/>
            <w:vAlign w:val="center"/>
          </w:tcPr>
          <w:p w14:paraId="3802B301" w14:textId="465B68F3"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5A9A107E" w14:textId="61BE1EDA" w:rsidR="005A441B" w:rsidRPr="00A43997" w:rsidRDefault="00BF013F" w:rsidP="005A441B">
            <w:pPr>
              <w:pStyle w:val="aff8"/>
              <w:ind w:firstLineChars="0" w:firstLine="0"/>
              <w:rPr>
                <w:sz w:val="18"/>
                <w:szCs w:val="18"/>
              </w:rPr>
            </w:pPr>
            <w:r w:rsidRPr="00E068E4">
              <w:rPr>
                <w:rFonts w:hint="eastAsia"/>
                <w:szCs w:val="21"/>
              </w:rPr>
              <w:t>写入寄存器选择控制信号</w:t>
            </w:r>
          </w:p>
        </w:tc>
      </w:tr>
      <w:tr w:rsidR="005A441B" w:rsidRPr="00A43997" w14:paraId="739F7955" w14:textId="77777777" w:rsidTr="001B5A52">
        <w:trPr>
          <w:jc w:val="center"/>
        </w:trPr>
        <w:tc>
          <w:tcPr>
            <w:tcW w:w="1276" w:type="dxa"/>
            <w:shd w:val="clear" w:color="auto" w:fill="auto"/>
            <w:vAlign w:val="center"/>
          </w:tcPr>
          <w:p w14:paraId="4149A6B2" w14:textId="3F7C538E" w:rsidR="005A441B" w:rsidRPr="00A43997" w:rsidRDefault="005A441B" w:rsidP="005A441B">
            <w:pPr>
              <w:pStyle w:val="aff8"/>
              <w:ind w:firstLineChars="0" w:firstLine="0"/>
              <w:jc w:val="center"/>
              <w:rPr>
                <w:sz w:val="18"/>
                <w:szCs w:val="18"/>
              </w:rPr>
            </w:pPr>
            <w:r>
              <w:rPr>
                <w:rFonts w:hint="eastAsia"/>
                <w:sz w:val="18"/>
                <w:szCs w:val="18"/>
              </w:rPr>
              <w:t>B</w:t>
            </w:r>
            <w:r>
              <w:rPr>
                <w:sz w:val="18"/>
                <w:szCs w:val="18"/>
              </w:rPr>
              <w:t>eq</w:t>
            </w:r>
          </w:p>
        </w:tc>
        <w:tc>
          <w:tcPr>
            <w:tcW w:w="1264" w:type="dxa"/>
            <w:shd w:val="clear" w:color="auto" w:fill="auto"/>
            <w:vAlign w:val="center"/>
          </w:tcPr>
          <w:p w14:paraId="418CBFD3" w14:textId="5F20E3CC"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4FA7CE3A" w14:textId="3AC55393" w:rsidR="005A441B" w:rsidRPr="00A43997" w:rsidRDefault="00BF013F" w:rsidP="005A441B">
            <w:pPr>
              <w:pStyle w:val="aff8"/>
              <w:ind w:firstLineChars="0" w:firstLine="0"/>
              <w:rPr>
                <w:sz w:val="18"/>
                <w:szCs w:val="18"/>
              </w:rPr>
            </w:pPr>
            <w:r w:rsidRPr="00E068E4">
              <w:rPr>
                <w:szCs w:val="21"/>
              </w:rPr>
              <w:t>Beq</w:t>
            </w:r>
            <w:r w:rsidRPr="00E068E4">
              <w:rPr>
                <w:szCs w:val="21"/>
              </w:rPr>
              <w:t>指令译码信号</w:t>
            </w:r>
          </w:p>
        </w:tc>
      </w:tr>
      <w:tr w:rsidR="005A441B" w:rsidRPr="00A43997" w14:paraId="66C9D136" w14:textId="77777777" w:rsidTr="001B5A52">
        <w:trPr>
          <w:jc w:val="center"/>
        </w:trPr>
        <w:tc>
          <w:tcPr>
            <w:tcW w:w="1276" w:type="dxa"/>
            <w:shd w:val="clear" w:color="auto" w:fill="auto"/>
            <w:vAlign w:val="center"/>
          </w:tcPr>
          <w:p w14:paraId="45406BA8" w14:textId="433761E9" w:rsidR="005A441B" w:rsidRPr="00A43997" w:rsidRDefault="005A441B" w:rsidP="005A441B">
            <w:pPr>
              <w:pStyle w:val="aff8"/>
              <w:ind w:firstLineChars="0" w:firstLine="0"/>
              <w:jc w:val="center"/>
              <w:rPr>
                <w:sz w:val="18"/>
                <w:szCs w:val="18"/>
              </w:rPr>
            </w:pPr>
            <w:r>
              <w:rPr>
                <w:rFonts w:hint="eastAsia"/>
                <w:sz w:val="18"/>
                <w:szCs w:val="18"/>
              </w:rPr>
              <w:lastRenderedPageBreak/>
              <w:t>B</w:t>
            </w:r>
            <w:r>
              <w:rPr>
                <w:sz w:val="18"/>
                <w:szCs w:val="18"/>
              </w:rPr>
              <w:t>ne</w:t>
            </w:r>
          </w:p>
        </w:tc>
        <w:tc>
          <w:tcPr>
            <w:tcW w:w="1264" w:type="dxa"/>
            <w:shd w:val="clear" w:color="auto" w:fill="auto"/>
            <w:vAlign w:val="center"/>
          </w:tcPr>
          <w:p w14:paraId="536EE246" w14:textId="28E54D5D"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5FEB73E4" w14:textId="2F03F23E" w:rsidR="005A441B" w:rsidRPr="00A43997" w:rsidRDefault="00BF013F" w:rsidP="005A441B">
            <w:pPr>
              <w:pStyle w:val="aff8"/>
              <w:ind w:firstLineChars="0" w:firstLine="0"/>
              <w:rPr>
                <w:sz w:val="18"/>
                <w:szCs w:val="18"/>
              </w:rPr>
            </w:pPr>
            <w:r w:rsidRPr="00E068E4">
              <w:rPr>
                <w:szCs w:val="21"/>
              </w:rPr>
              <w:t>Bne</w:t>
            </w:r>
            <w:r w:rsidRPr="00E068E4">
              <w:rPr>
                <w:szCs w:val="21"/>
              </w:rPr>
              <w:t>指令译码信号</w:t>
            </w:r>
          </w:p>
        </w:tc>
      </w:tr>
      <w:tr w:rsidR="005A441B" w:rsidRPr="00A43997" w14:paraId="2A1DFED1" w14:textId="77777777" w:rsidTr="001B5A52">
        <w:trPr>
          <w:jc w:val="center"/>
        </w:trPr>
        <w:tc>
          <w:tcPr>
            <w:tcW w:w="1276" w:type="dxa"/>
            <w:shd w:val="clear" w:color="auto" w:fill="auto"/>
            <w:vAlign w:val="center"/>
          </w:tcPr>
          <w:p w14:paraId="5FD386C2" w14:textId="05197EDF" w:rsidR="005A441B" w:rsidRPr="00A43997" w:rsidRDefault="005A441B" w:rsidP="005A441B">
            <w:pPr>
              <w:pStyle w:val="aff8"/>
              <w:ind w:firstLineChars="0" w:firstLine="0"/>
              <w:jc w:val="center"/>
              <w:rPr>
                <w:sz w:val="18"/>
                <w:szCs w:val="18"/>
              </w:rPr>
            </w:pPr>
            <w:r>
              <w:rPr>
                <w:rFonts w:hint="eastAsia"/>
                <w:sz w:val="18"/>
                <w:szCs w:val="18"/>
              </w:rPr>
              <w:t>J</w:t>
            </w:r>
            <w:r>
              <w:rPr>
                <w:sz w:val="18"/>
                <w:szCs w:val="18"/>
              </w:rPr>
              <w:t>R</w:t>
            </w:r>
          </w:p>
        </w:tc>
        <w:tc>
          <w:tcPr>
            <w:tcW w:w="1264" w:type="dxa"/>
            <w:shd w:val="clear" w:color="auto" w:fill="auto"/>
            <w:vAlign w:val="center"/>
          </w:tcPr>
          <w:p w14:paraId="50E59AC4" w14:textId="6E442C30"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136F2653" w14:textId="64C2EBEA" w:rsidR="005A441B" w:rsidRPr="00A43997" w:rsidRDefault="00C6465C" w:rsidP="005A441B">
            <w:pPr>
              <w:pStyle w:val="aff8"/>
              <w:ind w:firstLineChars="0" w:firstLine="0"/>
              <w:rPr>
                <w:sz w:val="18"/>
                <w:szCs w:val="18"/>
              </w:rPr>
            </w:pPr>
            <w:r>
              <w:rPr>
                <w:rFonts w:hint="eastAsia"/>
                <w:sz w:val="18"/>
                <w:szCs w:val="18"/>
              </w:rPr>
              <w:t>J</w:t>
            </w:r>
            <w:r>
              <w:rPr>
                <w:sz w:val="18"/>
                <w:szCs w:val="18"/>
              </w:rPr>
              <w:t>R</w:t>
            </w:r>
            <w:r>
              <w:rPr>
                <w:sz w:val="18"/>
                <w:szCs w:val="18"/>
              </w:rPr>
              <w:t>指令译码信号</w:t>
            </w:r>
          </w:p>
        </w:tc>
      </w:tr>
      <w:tr w:rsidR="005A441B" w:rsidRPr="00A43997" w14:paraId="57F3A414" w14:textId="77777777" w:rsidTr="001B5A52">
        <w:trPr>
          <w:jc w:val="center"/>
        </w:trPr>
        <w:tc>
          <w:tcPr>
            <w:tcW w:w="1276" w:type="dxa"/>
            <w:shd w:val="clear" w:color="auto" w:fill="auto"/>
            <w:vAlign w:val="center"/>
          </w:tcPr>
          <w:p w14:paraId="3C8A5AF0" w14:textId="1D6CE12A" w:rsidR="005A441B" w:rsidRPr="00A43997" w:rsidRDefault="005A441B" w:rsidP="005A441B">
            <w:pPr>
              <w:pStyle w:val="aff8"/>
              <w:ind w:firstLineChars="0" w:firstLine="0"/>
              <w:jc w:val="center"/>
              <w:rPr>
                <w:sz w:val="18"/>
                <w:szCs w:val="18"/>
              </w:rPr>
            </w:pPr>
            <w:r>
              <w:rPr>
                <w:rFonts w:hint="eastAsia"/>
                <w:sz w:val="18"/>
                <w:szCs w:val="18"/>
              </w:rPr>
              <w:t>J</w:t>
            </w:r>
            <w:r>
              <w:rPr>
                <w:sz w:val="18"/>
                <w:szCs w:val="18"/>
              </w:rPr>
              <w:t>MP</w:t>
            </w:r>
          </w:p>
        </w:tc>
        <w:tc>
          <w:tcPr>
            <w:tcW w:w="1264" w:type="dxa"/>
            <w:shd w:val="clear" w:color="auto" w:fill="auto"/>
            <w:vAlign w:val="center"/>
          </w:tcPr>
          <w:p w14:paraId="22CF6D4D" w14:textId="2B8CC1F2"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0AA0DAB9" w14:textId="7B863658" w:rsidR="005A441B" w:rsidRPr="00A43997" w:rsidRDefault="00C6465C" w:rsidP="005A441B">
            <w:pPr>
              <w:pStyle w:val="aff8"/>
              <w:ind w:firstLineChars="0" w:firstLine="0"/>
              <w:rPr>
                <w:sz w:val="18"/>
                <w:szCs w:val="18"/>
              </w:rPr>
            </w:pPr>
            <w:r>
              <w:rPr>
                <w:rFonts w:hint="eastAsia"/>
                <w:sz w:val="18"/>
                <w:szCs w:val="18"/>
              </w:rPr>
              <w:t>J</w:t>
            </w:r>
            <w:r>
              <w:rPr>
                <w:rFonts w:hint="eastAsia"/>
                <w:sz w:val="18"/>
                <w:szCs w:val="18"/>
              </w:rPr>
              <w:t>型指令译码信号</w:t>
            </w:r>
          </w:p>
        </w:tc>
      </w:tr>
      <w:tr w:rsidR="005A441B" w:rsidRPr="00A43997" w14:paraId="7A03C702" w14:textId="77777777" w:rsidTr="001B5A52">
        <w:trPr>
          <w:jc w:val="center"/>
        </w:trPr>
        <w:tc>
          <w:tcPr>
            <w:tcW w:w="1276" w:type="dxa"/>
            <w:shd w:val="clear" w:color="auto" w:fill="auto"/>
            <w:vAlign w:val="center"/>
          </w:tcPr>
          <w:p w14:paraId="257AF67B" w14:textId="20C162EB" w:rsidR="005A441B" w:rsidRPr="00A43997" w:rsidRDefault="005A441B" w:rsidP="005A441B">
            <w:pPr>
              <w:pStyle w:val="aff8"/>
              <w:ind w:firstLineChars="0" w:firstLine="0"/>
              <w:jc w:val="center"/>
              <w:rPr>
                <w:sz w:val="18"/>
                <w:szCs w:val="18"/>
              </w:rPr>
            </w:pPr>
            <w:r>
              <w:rPr>
                <w:rFonts w:hint="eastAsia"/>
                <w:sz w:val="18"/>
                <w:szCs w:val="18"/>
              </w:rPr>
              <w:t>J</w:t>
            </w:r>
            <w:r>
              <w:rPr>
                <w:sz w:val="18"/>
                <w:szCs w:val="18"/>
              </w:rPr>
              <w:t>AL</w:t>
            </w:r>
          </w:p>
        </w:tc>
        <w:tc>
          <w:tcPr>
            <w:tcW w:w="1264" w:type="dxa"/>
            <w:shd w:val="clear" w:color="auto" w:fill="auto"/>
            <w:vAlign w:val="center"/>
          </w:tcPr>
          <w:p w14:paraId="794E96DC" w14:textId="6CD93445"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56FE6F61" w14:textId="2FD1702E" w:rsidR="005A441B" w:rsidRPr="00A43997" w:rsidRDefault="00C6465C" w:rsidP="005A441B">
            <w:pPr>
              <w:pStyle w:val="aff8"/>
              <w:ind w:firstLineChars="0" w:firstLine="0"/>
              <w:rPr>
                <w:sz w:val="18"/>
                <w:szCs w:val="18"/>
              </w:rPr>
            </w:pPr>
            <w:r>
              <w:rPr>
                <w:rFonts w:hint="eastAsia"/>
                <w:sz w:val="18"/>
                <w:szCs w:val="18"/>
              </w:rPr>
              <w:t>J</w:t>
            </w:r>
            <w:r>
              <w:rPr>
                <w:sz w:val="18"/>
                <w:szCs w:val="18"/>
              </w:rPr>
              <w:t>AL</w:t>
            </w:r>
            <w:r>
              <w:rPr>
                <w:sz w:val="18"/>
                <w:szCs w:val="18"/>
              </w:rPr>
              <w:t>指令译码信号</w:t>
            </w:r>
          </w:p>
        </w:tc>
      </w:tr>
      <w:tr w:rsidR="005A441B" w:rsidRPr="00A43997" w14:paraId="350EA907" w14:textId="77777777" w:rsidTr="001B5A52">
        <w:trPr>
          <w:jc w:val="center"/>
        </w:trPr>
        <w:tc>
          <w:tcPr>
            <w:tcW w:w="1276" w:type="dxa"/>
            <w:shd w:val="clear" w:color="auto" w:fill="auto"/>
            <w:vAlign w:val="center"/>
          </w:tcPr>
          <w:p w14:paraId="28BF1879" w14:textId="2FBECF03" w:rsidR="005A441B" w:rsidRPr="00A43997" w:rsidRDefault="005A441B" w:rsidP="005A441B">
            <w:pPr>
              <w:pStyle w:val="aff8"/>
              <w:ind w:firstLineChars="0" w:firstLine="0"/>
              <w:jc w:val="center"/>
              <w:rPr>
                <w:sz w:val="18"/>
                <w:szCs w:val="18"/>
              </w:rPr>
            </w:pPr>
            <w:r>
              <w:rPr>
                <w:rFonts w:hint="eastAsia"/>
                <w:sz w:val="18"/>
                <w:szCs w:val="18"/>
              </w:rPr>
              <w:t>L</w:t>
            </w:r>
            <w:r>
              <w:rPr>
                <w:sz w:val="18"/>
                <w:szCs w:val="18"/>
              </w:rPr>
              <w:t>UI</w:t>
            </w:r>
          </w:p>
        </w:tc>
        <w:tc>
          <w:tcPr>
            <w:tcW w:w="1264" w:type="dxa"/>
            <w:shd w:val="clear" w:color="auto" w:fill="auto"/>
            <w:vAlign w:val="center"/>
          </w:tcPr>
          <w:p w14:paraId="461AA988" w14:textId="4F548DDB"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07E69C81" w14:textId="5208AA63" w:rsidR="005A441B" w:rsidRPr="00A43997" w:rsidRDefault="00C6465C" w:rsidP="005A441B">
            <w:pPr>
              <w:pStyle w:val="aff8"/>
              <w:ind w:firstLineChars="0" w:firstLine="0"/>
              <w:rPr>
                <w:sz w:val="18"/>
                <w:szCs w:val="18"/>
              </w:rPr>
            </w:pPr>
            <w:r>
              <w:rPr>
                <w:rFonts w:hint="eastAsia"/>
                <w:sz w:val="18"/>
                <w:szCs w:val="18"/>
              </w:rPr>
              <w:t>L</w:t>
            </w:r>
            <w:r>
              <w:rPr>
                <w:sz w:val="18"/>
                <w:szCs w:val="18"/>
              </w:rPr>
              <w:t>UI</w:t>
            </w:r>
            <w:r>
              <w:rPr>
                <w:sz w:val="18"/>
                <w:szCs w:val="18"/>
              </w:rPr>
              <w:t>指令译码信号</w:t>
            </w:r>
          </w:p>
        </w:tc>
      </w:tr>
      <w:tr w:rsidR="005A441B" w:rsidRPr="00A43997" w14:paraId="55451967" w14:textId="77777777" w:rsidTr="001B5A52">
        <w:trPr>
          <w:jc w:val="center"/>
        </w:trPr>
        <w:tc>
          <w:tcPr>
            <w:tcW w:w="1276" w:type="dxa"/>
            <w:shd w:val="clear" w:color="auto" w:fill="auto"/>
            <w:vAlign w:val="center"/>
          </w:tcPr>
          <w:p w14:paraId="39C50888" w14:textId="55BB6600" w:rsidR="005A441B" w:rsidRPr="00A43997" w:rsidRDefault="005A441B" w:rsidP="005A441B">
            <w:pPr>
              <w:pStyle w:val="aff8"/>
              <w:ind w:firstLineChars="0" w:firstLine="0"/>
              <w:jc w:val="center"/>
              <w:rPr>
                <w:sz w:val="18"/>
                <w:szCs w:val="18"/>
              </w:rPr>
            </w:pPr>
            <w:r>
              <w:rPr>
                <w:rFonts w:hint="eastAsia"/>
                <w:sz w:val="18"/>
                <w:szCs w:val="18"/>
              </w:rPr>
              <w:t>L</w:t>
            </w:r>
            <w:r>
              <w:rPr>
                <w:sz w:val="18"/>
                <w:szCs w:val="18"/>
              </w:rPr>
              <w:t>B</w:t>
            </w:r>
          </w:p>
        </w:tc>
        <w:tc>
          <w:tcPr>
            <w:tcW w:w="1264" w:type="dxa"/>
            <w:shd w:val="clear" w:color="auto" w:fill="auto"/>
            <w:vAlign w:val="center"/>
          </w:tcPr>
          <w:p w14:paraId="56E52ABD" w14:textId="13E59585"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30A56CA1" w14:textId="3A1D0A67" w:rsidR="005A441B" w:rsidRPr="00A43997" w:rsidRDefault="00C6465C" w:rsidP="005A441B">
            <w:pPr>
              <w:pStyle w:val="aff8"/>
              <w:ind w:firstLineChars="0" w:firstLine="0"/>
              <w:rPr>
                <w:sz w:val="18"/>
                <w:szCs w:val="18"/>
              </w:rPr>
            </w:pPr>
            <w:r>
              <w:rPr>
                <w:rFonts w:hint="eastAsia"/>
                <w:sz w:val="18"/>
                <w:szCs w:val="18"/>
              </w:rPr>
              <w:t>L</w:t>
            </w:r>
            <w:r>
              <w:rPr>
                <w:sz w:val="18"/>
                <w:szCs w:val="18"/>
              </w:rPr>
              <w:t>B</w:t>
            </w:r>
            <w:r>
              <w:rPr>
                <w:sz w:val="18"/>
                <w:szCs w:val="18"/>
              </w:rPr>
              <w:t>指令译码信号</w:t>
            </w:r>
          </w:p>
        </w:tc>
      </w:tr>
      <w:tr w:rsidR="005A441B" w:rsidRPr="00A43997" w14:paraId="044393C7" w14:textId="77777777" w:rsidTr="001B5A52">
        <w:trPr>
          <w:jc w:val="center"/>
        </w:trPr>
        <w:tc>
          <w:tcPr>
            <w:tcW w:w="1276" w:type="dxa"/>
            <w:shd w:val="clear" w:color="auto" w:fill="auto"/>
            <w:vAlign w:val="center"/>
          </w:tcPr>
          <w:p w14:paraId="25AF4924" w14:textId="6283E02C" w:rsidR="005A441B" w:rsidRPr="00A43997" w:rsidRDefault="005A441B" w:rsidP="005A441B">
            <w:pPr>
              <w:pStyle w:val="aff8"/>
              <w:ind w:firstLineChars="0" w:firstLine="0"/>
              <w:jc w:val="center"/>
              <w:rPr>
                <w:sz w:val="18"/>
                <w:szCs w:val="18"/>
              </w:rPr>
            </w:pPr>
            <w:r>
              <w:rPr>
                <w:rFonts w:hint="eastAsia"/>
                <w:sz w:val="18"/>
                <w:szCs w:val="18"/>
              </w:rPr>
              <w:t>B</w:t>
            </w:r>
            <w:r>
              <w:rPr>
                <w:sz w:val="18"/>
                <w:szCs w:val="18"/>
              </w:rPr>
              <w:t>LEZ</w:t>
            </w:r>
          </w:p>
        </w:tc>
        <w:tc>
          <w:tcPr>
            <w:tcW w:w="1264" w:type="dxa"/>
            <w:shd w:val="clear" w:color="auto" w:fill="auto"/>
            <w:vAlign w:val="center"/>
          </w:tcPr>
          <w:p w14:paraId="5095BCCC" w14:textId="72604146"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1B78CC55" w14:textId="0C3DFC6A" w:rsidR="005A441B" w:rsidRPr="00A43997" w:rsidRDefault="00C6465C" w:rsidP="005A441B">
            <w:pPr>
              <w:pStyle w:val="aff8"/>
              <w:ind w:firstLineChars="0" w:firstLine="0"/>
              <w:rPr>
                <w:sz w:val="18"/>
                <w:szCs w:val="18"/>
              </w:rPr>
            </w:pPr>
            <w:r>
              <w:rPr>
                <w:rFonts w:hint="eastAsia"/>
                <w:sz w:val="18"/>
                <w:szCs w:val="18"/>
              </w:rPr>
              <w:t>B</w:t>
            </w:r>
            <w:r>
              <w:rPr>
                <w:sz w:val="18"/>
                <w:szCs w:val="18"/>
              </w:rPr>
              <w:t>LEZ</w:t>
            </w:r>
            <w:r>
              <w:rPr>
                <w:sz w:val="18"/>
                <w:szCs w:val="18"/>
              </w:rPr>
              <w:t>指令译码信号</w:t>
            </w:r>
          </w:p>
        </w:tc>
      </w:tr>
      <w:tr w:rsidR="005A441B" w:rsidRPr="00A43997" w14:paraId="5553414E" w14:textId="77777777" w:rsidTr="001B5A52">
        <w:trPr>
          <w:jc w:val="center"/>
        </w:trPr>
        <w:tc>
          <w:tcPr>
            <w:tcW w:w="1276" w:type="dxa"/>
            <w:shd w:val="clear" w:color="auto" w:fill="auto"/>
            <w:vAlign w:val="center"/>
          </w:tcPr>
          <w:p w14:paraId="3421E361" w14:textId="26569AC4" w:rsidR="005A441B" w:rsidRDefault="005A441B" w:rsidP="005A441B">
            <w:pPr>
              <w:pStyle w:val="aff8"/>
              <w:ind w:firstLineChars="0" w:firstLine="0"/>
              <w:jc w:val="center"/>
              <w:rPr>
                <w:sz w:val="18"/>
                <w:szCs w:val="18"/>
              </w:rPr>
            </w:pPr>
            <w:r>
              <w:rPr>
                <w:rFonts w:hint="eastAsia"/>
                <w:sz w:val="18"/>
                <w:szCs w:val="18"/>
              </w:rPr>
              <w:t>A</w:t>
            </w:r>
            <w:r>
              <w:rPr>
                <w:sz w:val="18"/>
                <w:szCs w:val="18"/>
              </w:rPr>
              <w:t>LU_OP</w:t>
            </w:r>
          </w:p>
        </w:tc>
        <w:tc>
          <w:tcPr>
            <w:tcW w:w="1264" w:type="dxa"/>
            <w:shd w:val="clear" w:color="auto" w:fill="auto"/>
            <w:vAlign w:val="center"/>
          </w:tcPr>
          <w:p w14:paraId="131CCE9E" w14:textId="0ECE8775" w:rsidR="005A441B" w:rsidRDefault="005A441B" w:rsidP="005A441B">
            <w:pPr>
              <w:pStyle w:val="aff8"/>
              <w:ind w:firstLineChars="0" w:firstLine="0"/>
              <w:jc w:val="center"/>
              <w:rPr>
                <w:sz w:val="18"/>
                <w:szCs w:val="18"/>
              </w:rPr>
            </w:pPr>
            <w:r>
              <w:rPr>
                <w:sz w:val="18"/>
                <w:szCs w:val="18"/>
              </w:rPr>
              <w:t>0x0-0xF</w:t>
            </w:r>
          </w:p>
        </w:tc>
        <w:tc>
          <w:tcPr>
            <w:tcW w:w="4757" w:type="dxa"/>
            <w:shd w:val="clear" w:color="auto" w:fill="auto"/>
            <w:vAlign w:val="center"/>
          </w:tcPr>
          <w:p w14:paraId="532F36B9" w14:textId="533A6F1E" w:rsidR="005A441B" w:rsidRPr="00A43997" w:rsidRDefault="00BF013F" w:rsidP="005A441B">
            <w:pPr>
              <w:pStyle w:val="aff8"/>
              <w:ind w:firstLineChars="0" w:firstLine="0"/>
              <w:rPr>
                <w:sz w:val="18"/>
                <w:szCs w:val="18"/>
              </w:rPr>
            </w:pPr>
            <w:r w:rsidRPr="00E068E4">
              <w:rPr>
                <w:rFonts w:hint="eastAsia"/>
                <w:szCs w:val="21"/>
              </w:rPr>
              <w:t>运算器</w:t>
            </w:r>
            <w:r>
              <w:rPr>
                <w:rFonts w:hint="eastAsia"/>
                <w:szCs w:val="21"/>
              </w:rPr>
              <w:t>操作控制码</w:t>
            </w:r>
          </w:p>
        </w:tc>
      </w:tr>
    </w:tbl>
    <w:p w14:paraId="3B4FE597" w14:textId="05219138" w:rsidR="00943A91" w:rsidRDefault="00943A91" w:rsidP="00652D98">
      <w:pPr>
        <w:pStyle w:val="a3"/>
        <w:ind w:rightChars="11" w:right="26" w:firstLineChars="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rsidR="00224338">
        <w:fldChar w:fldCharType="begin"/>
      </w:r>
      <w:r w:rsidR="00224338">
        <w:instrText xml:space="preserve"> </w:instrText>
      </w:r>
      <w:r w:rsidR="00224338">
        <w:rPr>
          <w:rFonts w:hint="eastAsia"/>
        </w:rPr>
        <w:instrText>REF _Ref34742870 \h</w:instrText>
      </w:r>
      <w:r w:rsidR="00224338">
        <w:instrText xml:space="preserve"> </w:instrText>
      </w:r>
      <w:r w:rsidR="00224338">
        <w:fldChar w:fldCharType="separate"/>
      </w:r>
      <w:r w:rsidR="00224338">
        <w:rPr>
          <w:rFonts w:hint="eastAsia"/>
        </w:rPr>
        <w:t>表</w:t>
      </w:r>
      <w:r w:rsidR="00224338">
        <w:rPr>
          <w:rFonts w:hint="eastAsia"/>
        </w:rPr>
        <w:t xml:space="preserve"> </w:t>
      </w:r>
      <w:r w:rsidR="00224338">
        <w:rPr>
          <w:noProof/>
        </w:rPr>
        <w:t>2</w:t>
      </w:r>
      <w:r w:rsidR="00224338">
        <w:noBreakHyphen/>
      </w:r>
      <w:r w:rsidR="00224338">
        <w:rPr>
          <w:noProof/>
        </w:rPr>
        <w:t>9</w:t>
      </w:r>
      <w:r w:rsidR="00224338">
        <w:fldChar w:fldCharType="end"/>
      </w:r>
    </w:p>
    <w:p w14:paraId="7ABB3E9C" w14:textId="2C45657B" w:rsidR="00224338" w:rsidRDefault="00224338" w:rsidP="00224338">
      <w:pPr>
        <w:pStyle w:val="aff1"/>
        <w:spacing w:before="91" w:after="91"/>
      </w:pPr>
      <w:bookmarkStart w:id="37" w:name="_Ref34742870"/>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9</w:t>
      </w:r>
      <w:r>
        <w:fldChar w:fldCharType="end"/>
      </w:r>
      <w:bookmarkEnd w:id="37"/>
      <w:r w:rsidRPr="00A93E2F">
        <w:rPr>
          <w:rFonts w:hint="eastAsia"/>
        </w:rPr>
        <w:t>主控制器控制信号框架</w:t>
      </w:r>
    </w:p>
    <w:p w14:paraId="7E2B832E" w14:textId="2EC787A1" w:rsidR="00E07F29" w:rsidRPr="00224338" w:rsidRDefault="00E07F29" w:rsidP="00224338">
      <w:pPr>
        <w:widowControl/>
        <w:jc w:val="left"/>
        <w:rPr>
          <w:rFonts w:ascii="宋体" w:hAnsi="宋体" w:cs="宋体"/>
          <w:kern w:val="0"/>
        </w:rPr>
      </w:pPr>
      <w:r w:rsidRPr="00E07F29">
        <w:rPr>
          <w:rFonts w:ascii="宋体" w:hAnsi="宋体" w:cs="宋体"/>
          <w:noProof/>
          <w:kern w:val="0"/>
        </w:rPr>
        <w:drawing>
          <wp:inline distT="0" distB="0" distL="0" distR="0" wp14:anchorId="1B5860F2" wp14:editId="12BC0071">
            <wp:extent cx="6133597" cy="2806723"/>
            <wp:effectExtent l="0" t="0" r="635" b="0"/>
            <wp:docPr id="29" name="图片 29" descr="C:\Users\wzc-1748995976\AppData\Roaming\Tencent\Users\1748995976\TIM\WinTemp\RichOle\4TL]8X@FRR9G@JWRB2D22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zc-1748995976\AppData\Roaming\Tencent\Users\1748995976\TIM\WinTemp\RichOle\4TL]8X@FRR9G@JWRB2D22B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7146" cy="2817499"/>
                    </a:xfrm>
                    <a:prstGeom prst="rect">
                      <a:avLst/>
                    </a:prstGeom>
                    <a:noFill/>
                    <a:ln>
                      <a:noFill/>
                    </a:ln>
                  </pic:spPr>
                </pic:pic>
              </a:graphicData>
            </a:graphic>
          </wp:inline>
        </w:drawing>
      </w:r>
    </w:p>
    <w:p w14:paraId="4880C86A" w14:textId="2657C4AD" w:rsidR="002E0042" w:rsidRPr="009B3ED4" w:rsidRDefault="006D79A3" w:rsidP="00591A3F">
      <w:pPr>
        <w:pStyle w:val="2"/>
        <w:tabs>
          <w:tab w:val="clear" w:pos="720"/>
          <w:tab w:val="left" w:pos="567"/>
        </w:tabs>
        <w:ind w:left="818" w:right="240" w:hanging="818"/>
      </w:pPr>
      <w:bookmarkStart w:id="38" w:name="_Toc46480696"/>
      <w:bookmarkStart w:id="39" w:name="_Toc464572702"/>
      <w:bookmarkStart w:id="40" w:name="_Toc465065722"/>
      <w:r>
        <w:rPr>
          <w:rFonts w:hint="eastAsia"/>
        </w:rPr>
        <w:t>多级中断机制设计</w:t>
      </w:r>
      <w:bookmarkEnd w:id="38"/>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1A7E912D" w:rsidR="002E0042" w:rsidRDefault="009C6520" w:rsidP="00EC1077">
      <w:pPr>
        <w:pStyle w:val="a3"/>
        <w:ind w:rightChars="11" w:right="26" w:firstLine="480"/>
      </w:pPr>
      <w:r>
        <w:t>多级中断响应的执行流程图如</w:t>
      </w:r>
      <w:r w:rsidR="002E68E4">
        <w:fldChar w:fldCharType="begin"/>
      </w:r>
      <w:r w:rsidR="002E68E4">
        <w:instrText xml:space="preserve"> REF _Ref46395923 \h </w:instrText>
      </w:r>
      <w:r w:rsidR="002E68E4">
        <w:fldChar w:fldCharType="separate"/>
      </w:r>
      <w:r w:rsidR="002E68E4">
        <w:t>图</w:t>
      </w:r>
      <w:r w:rsidR="002E68E4">
        <w:t xml:space="preserve">2 . </w:t>
      </w:r>
      <w:r w:rsidR="002E68E4">
        <w:rPr>
          <w:noProof/>
        </w:rPr>
        <w:t>2</w:t>
      </w:r>
      <w:r w:rsidR="002E68E4">
        <w:fldChar w:fldCharType="end"/>
      </w:r>
      <w:r>
        <w:fldChar w:fldCharType="begin"/>
      </w:r>
      <w:r>
        <w:instrText xml:space="preserve"> REF _Ref34743705 \h </w:instrText>
      </w:r>
      <w:r>
        <w:fldChar w:fldCharType="end"/>
      </w:r>
    </w:p>
    <w:p w14:paraId="741B05D4" w14:textId="07D6B2B0" w:rsidR="009C6520" w:rsidRPr="009C6520" w:rsidRDefault="009C6520" w:rsidP="009C6520">
      <w:pPr>
        <w:widowControl/>
        <w:jc w:val="center"/>
        <w:rPr>
          <w:rFonts w:ascii="宋体" w:hAnsi="宋体" w:cs="宋体"/>
          <w:kern w:val="0"/>
        </w:rPr>
      </w:pPr>
      <w:r w:rsidRPr="009C6520">
        <w:rPr>
          <w:rFonts w:ascii="宋体" w:hAnsi="宋体" w:cs="宋体"/>
          <w:noProof/>
          <w:kern w:val="0"/>
        </w:rPr>
        <w:lastRenderedPageBreak/>
        <w:drawing>
          <wp:inline distT="0" distB="0" distL="0" distR="0" wp14:anchorId="79274F52" wp14:editId="513D4D52">
            <wp:extent cx="1971933" cy="3234906"/>
            <wp:effectExtent l="0" t="0" r="9525" b="3810"/>
            <wp:docPr id="35" name="图片 35" descr="C:\Users\wzc-1748995976\AppData\Roaming\Tencent\Users\1748995976\TIM\WinTemp\RichOle\JC91M2{GF0)5XQHB{T98}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zc-1748995976\AppData\Roaming\Tencent\Users\1748995976\TIM\WinTemp\RichOle\JC91M2{GF0)5XQHB{T98}Y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2291" cy="3251899"/>
                    </a:xfrm>
                    <a:prstGeom prst="rect">
                      <a:avLst/>
                    </a:prstGeom>
                    <a:noFill/>
                    <a:ln>
                      <a:noFill/>
                    </a:ln>
                  </pic:spPr>
                </pic:pic>
              </a:graphicData>
            </a:graphic>
          </wp:inline>
        </w:drawing>
      </w:r>
    </w:p>
    <w:p w14:paraId="308596F2" w14:textId="0DA1AF69" w:rsidR="009C6520" w:rsidRPr="009C6520" w:rsidRDefault="002E68E4" w:rsidP="002E68E4">
      <w:pPr>
        <w:pStyle w:val="aff1"/>
        <w:spacing w:before="91" w:after="91"/>
        <w:rPr>
          <w:rFonts w:ascii="宋体" w:hAnsi="宋体" w:cs="宋体"/>
          <w:kern w:val="0"/>
        </w:rPr>
      </w:pPr>
      <w:bookmarkStart w:id="41" w:name="_Ref46395923"/>
      <w:bookmarkStart w:id="42" w:name="_Ref34743699"/>
      <w:r>
        <w:t xml:space="preserve">图2 . </w:t>
      </w:r>
      <w:r w:rsidR="00E1358F">
        <w:fldChar w:fldCharType="begin"/>
      </w:r>
      <w:r w:rsidR="00E1358F">
        <w:instrText xml:space="preserve"> SEQ </w:instrText>
      </w:r>
      <w:r w:rsidR="00E1358F">
        <w:instrText>图</w:instrText>
      </w:r>
      <w:r w:rsidR="00E1358F">
        <w:instrText xml:space="preserve">2_. \* ARABIC </w:instrText>
      </w:r>
      <w:r w:rsidR="00E1358F">
        <w:fldChar w:fldCharType="separate"/>
      </w:r>
      <w:r w:rsidR="008E5395">
        <w:rPr>
          <w:noProof/>
        </w:rPr>
        <w:t>2</w:t>
      </w:r>
      <w:r w:rsidR="00E1358F">
        <w:rPr>
          <w:noProof/>
        </w:rPr>
        <w:fldChar w:fldCharType="end"/>
      </w:r>
      <w:bookmarkEnd w:id="41"/>
      <w:r w:rsidR="009C6520" w:rsidRPr="00F52E1C">
        <w:rPr>
          <w:rFonts w:hint="eastAsia"/>
        </w:rPr>
        <w:t>多级中断响应流程</w:t>
      </w:r>
      <w:bookmarkEnd w:id="42"/>
    </w:p>
    <w:p w14:paraId="28274462" w14:textId="0F0532B5" w:rsidR="009C6520" w:rsidRDefault="000517E0" w:rsidP="00EC1077">
      <w:pPr>
        <w:pStyle w:val="a3"/>
        <w:ind w:rightChars="11" w:right="26" w:firstLine="480"/>
      </w:pPr>
      <w:r>
        <w:rPr>
          <w:rFonts w:hint="eastAsia"/>
        </w:rPr>
        <w:t>在本次实验中，采用了独立请求的方式实现中断。不同的中断对应不同的入口地址，在这里我们入口地址都是固定的，因此我们可以用常量保存中断程序的入口地址。</w:t>
      </w:r>
      <w:r w:rsidR="00D050C0">
        <w:t>当不同的中断产生时，我们可以根据中断产生的信号源，通过一个多路选择器来选择入口地址常量。</w:t>
      </w:r>
    </w:p>
    <w:p w14:paraId="64B77463" w14:textId="788686ED" w:rsidR="00C20BEF" w:rsidRDefault="00C20BEF" w:rsidP="00EC1077">
      <w:pPr>
        <w:pStyle w:val="a3"/>
        <w:ind w:rightChars="11" w:right="26" w:firstLine="480"/>
      </w:pPr>
      <w:r>
        <w:t>中断发生时，需要保护现场，而多级中断是可以发生嵌套中断的，所以我们需要在保护现场的时候不能发生中断嵌套。所以多级中断还需要开中断和关中断的指令，在这里我们可以用极简的的方式实现，让</w:t>
      </w:r>
      <w:r>
        <w:rPr>
          <w:rFonts w:hint="eastAsia"/>
        </w:rPr>
        <w:t>M</w:t>
      </w:r>
      <w:r>
        <w:t>FC0</w:t>
      </w:r>
      <w:r>
        <w:t>和</w:t>
      </w:r>
      <w:r>
        <w:rPr>
          <w:rFonts w:hint="eastAsia"/>
        </w:rPr>
        <w:t>M</w:t>
      </w:r>
      <w:r>
        <w:t>TC0</w:t>
      </w:r>
      <w:r>
        <w:t>分别充当为开中断和关中断指令。</w:t>
      </w:r>
    </w:p>
    <w:p w14:paraId="2E31A64F" w14:textId="72C2D521" w:rsidR="00D050C0" w:rsidRDefault="00D050C0" w:rsidP="00EC1077">
      <w:pPr>
        <w:pStyle w:val="a3"/>
        <w:ind w:rightChars="11" w:right="26" w:firstLine="480"/>
      </w:pPr>
      <w:r>
        <w:t>当中断执行完毕的时候，我们需要回到程序的中断处继续执行程序，因此我们需要把中断的地址保存下来</w:t>
      </w:r>
      <w:r w:rsidR="00C20BEF">
        <w:t>。因为在本次实验中只有三个中断源，因此</w:t>
      </w:r>
      <w:r w:rsidR="00122445">
        <w:t>返回地址的存储我们可以通过硬件堆栈的方式。</w:t>
      </w:r>
    </w:p>
    <w:p w14:paraId="767ABD29" w14:textId="77777777" w:rsidR="002E0042" w:rsidRDefault="002E0042" w:rsidP="002E0042">
      <w:pPr>
        <w:pStyle w:val="30"/>
        <w:tabs>
          <w:tab w:val="left" w:pos="1080"/>
        </w:tabs>
        <w:spacing w:beforeLines="0" w:before="229" w:afterLines="0" w:after="229"/>
      </w:pPr>
      <w:r>
        <w:rPr>
          <w:rFonts w:hint="eastAsia"/>
        </w:rPr>
        <w:t>硬件设计</w:t>
      </w:r>
    </w:p>
    <w:p w14:paraId="5DB7B91E" w14:textId="71E5DC4D" w:rsidR="002E0042" w:rsidRDefault="00122445" w:rsidP="00122445">
      <w:pPr>
        <w:pStyle w:val="a3"/>
        <w:numPr>
          <w:ilvl w:val="0"/>
          <w:numId w:val="26"/>
        </w:numPr>
        <w:ind w:rightChars="11" w:right="26" w:firstLineChars="0"/>
      </w:pPr>
      <w:r>
        <w:t>硬布线控制器的修改</w:t>
      </w:r>
    </w:p>
    <w:p w14:paraId="1A417102" w14:textId="6BE1E5EF" w:rsidR="00122445" w:rsidRDefault="00122445" w:rsidP="00122445">
      <w:pPr>
        <w:pStyle w:val="a3"/>
        <w:ind w:rightChars="11" w:right="26" w:firstLineChars="0"/>
      </w:pPr>
      <w:r>
        <w:t>因为我们需要添加两条特殊的指令</w:t>
      </w:r>
      <w:r>
        <w:rPr>
          <w:rFonts w:hint="eastAsia"/>
        </w:rPr>
        <w:t>M</w:t>
      </w:r>
      <w:r>
        <w:t>FC0</w:t>
      </w:r>
      <w:r>
        <w:t>和</w:t>
      </w:r>
      <w:r>
        <w:rPr>
          <w:rFonts w:hint="eastAsia"/>
        </w:rPr>
        <w:t>M</w:t>
      </w:r>
      <w:r>
        <w:t>TC0</w:t>
      </w:r>
      <w:r>
        <w:t>，所以需要堆控制器进行简单的修改。</w:t>
      </w:r>
      <w:r>
        <w:rPr>
          <w:rFonts w:hint="eastAsia"/>
        </w:rPr>
        <w:t>M</w:t>
      </w:r>
      <w:r>
        <w:t>FC0</w:t>
      </w:r>
      <w:r>
        <w:t>和</w:t>
      </w:r>
      <w:r>
        <w:rPr>
          <w:rFonts w:hint="eastAsia"/>
        </w:rPr>
        <w:t>M</w:t>
      </w:r>
      <w:r>
        <w:t>TC0</w:t>
      </w:r>
      <w:r>
        <w:t>与常规指令的判断有所不同，我们的控制器需要新加输入端来判断</w:t>
      </w:r>
      <w:r>
        <w:rPr>
          <w:rFonts w:hint="eastAsia"/>
        </w:rPr>
        <w:t>M</w:t>
      </w:r>
      <w:r>
        <w:t>FC0</w:t>
      </w:r>
      <w:r>
        <w:t>和</w:t>
      </w:r>
      <w:r>
        <w:rPr>
          <w:rFonts w:hint="eastAsia"/>
        </w:rPr>
        <w:t>M</w:t>
      </w:r>
      <w:r>
        <w:t>TC0</w:t>
      </w:r>
      <w:r>
        <w:t>指令，同时需要添加两个输出端表示这两个指令的译码信号。</w:t>
      </w:r>
    </w:p>
    <w:p w14:paraId="543EFE47" w14:textId="4E5768E9" w:rsidR="00122445" w:rsidRDefault="00122445" w:rsidP="00122445">
      <w:pPr>
        <w:pStyle w:val="a3"/>
        <w:numPr>
          <w:ilvl w:val="0"/>
          <w:numId w:val="26"/>
        </w:numPr>
        <w:ind w:rightChars="11" w:right="26" w:firstLineChars="0"/>
      </w:pPr>
      <w:r>
        <w:rPr>
          <w:rFonts w:hint="eastAsia"/>
        </w:rPr>
        <w:lastRenderedPageBreak/>
        <w:t>硬件堆栈的实现</w:t>
      </w:r>
    </w:p>
    <w:p w14:paraId="0A608A3D" w14:textId="1C71362C" w:rsidR="00122445" w:rsidRDefault="00122445" w:rsidP="006E53BB">
      <w:pPr>
        <w:pStyle w:val="a3"/>
        <w:ind w:rightChars="11" w:right="26" w:firstLineChars="0"/>
      </w:pPr>
      <w:r>
        <w:t>三个中断发生中断嵌套时，</w:t>
      </w:r>
      <w:r w:rsidR="00074121">
        <w:t>中断前的下一条指令需要保存起来，用来完成中断后现场的恢复工作。这里我们用硬件堆栈的方式实现，用硬件的方式替代软件上的入栈和出栈。</w:t>
      </w:r>
    </w:p>
    <w:p w14:paraId="3E380988" w14:textId="759BE095" w:rsidR="00074121" w:rsidRDefault="00074121" w:rsidP="00074121">
      <w:pPr>
        <w:pStyle w:val="a3"/>
        <w:numPr>
          <w:ilvl w:val="0"/>
          <w:numId w:val="26"/>
        </w:numPr>
        <w:ind w:rightChars="11" w:right="26" w:firstLineChars="0"/>
      </w:pPr>
      <w:r>
        <w:rPr>
          <w:rFonts w:hint="eastAsia"/>
        </w:rPr>
        <w:t>中断优先级判断</w:t>
      </w:r>
    </w:p>
    <w:p w14:paraId="7803BD65" w14:textId="118901FF" w:rsidR="00074121" w:rsidRDefault="006E53BB" w:rsidP="006E53BB">
      <w:pPr>
        <w:pStyle w:val="a3"/>
        <w:ind w:rightChars="11" w:right="26" w:firstLineChars="0"/>
      </w:pPr>
      <w:r>
        <w:t>中断嵌套发生的条件是当前中断的优先级高于正在处理的中断的优先级，我们需要用硬件的方式来判断当前是否能够发生中断嵌套。</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620DD87E" w:rsidR="002E0042" w:rsidRDefault="006E53BB" w:rsidP="00EC1077">
      <w:pPr>
        <w:pStyle w:val="a3"/>
        <w:ind w:rightChars="11" w:right="26" w:firstLine="480"/>
      </w:pPr>
      <w:r>
        <w:t>硬件堆栈的方式只能实现</w:t>
      </w:r>
      <w:r>
        <w:rPr>
          <w:rFonts w:hint="eastAsia"/>
        </w:rPr>
        <w:t>E</w:t>
      </w:r>
      <w:r>
        <w:t>PC</w:t>
      </w:r>
      <w:r>
        <w:t>值的保护，而对于某些寄存器的值改变却无能为力。因此，我们在设计中断服务程序的时候，</w:t>
      </w:r>
      <w:r w:rsidR="005175D1">
        <w:t>在中断发生后中断程序执行前需要对中断程序中修改的寄存器通过</w:t>
      </w:r>
      <w:r w:rsidR="005175D1">
        <w:t>sw</w:t>
      </w:r>
      <w:r w:rsidR="005175D1">
        <w:t>指令保存起来。中断程序结束后，我们需要用</w:t>
      </w:r>
      <w:r w:rsidR="005175D1">
        <w:t>lw</w:t>
      </w:r>
      <w:r w:rsidR="005175D1">
        <w:t>进行现场的恢复。</w:t>
      </w:r>
    </w:p>
    <w:p w14:paraId="21317B5B" w14:textId="77777777" w:rsidR="00943A91" w:rsidRPr="009B3ED4" w:rsidRDefault="002E0042" w:rsidP="00591A3F">
      <w:pPr>
        <w:pStyle w:val="2"/>
        <w:tabs>
          <w:tab w:val="clear" w:pos="720"/>
          <w:tab w:val="left" w:pos="567"/>
        </w:tabs>
        <w:ind w:left="818" w:right="240" w:hanging="818"/>
      </w:pPr>
      <w:bookmarkStart w:id="43" w:name="_Toc46480697"/>
      <w:r w:rsidRPr="009B3ED4">
        <w:rPr>
          <w:rFonts w:hint="eastAsia"/>
        </w:rPr>
        <w:t>流水</w:t>
      </w:r>
      <w:r w:rsidRPr="009B3ED4">
        <w:rPr>
          <w:rFonts w:hint="eastAsia"/>
        </w:rPr>
        <w:t>CPU</w:t>
      </w:r>
      <w:r w:rsidRPr="009B3ED4">
        <w:rPr>
          <w:rFonts w:hint="eastAsia"/>
        </w:rPr>
        <w:t>设计</w:t>
      </w:r>
      <w:bookmarkEnd w:id="39"/>
      <w:bookmarkEnd w:id="40"/>
      <w:bookmarkEnd w:id="43"/>
    </w:p>
    <w:p w14:paraId="025620BD" w14:textId="78CDCE70" w:rsidR="00E56EAC" w:rsidRDefault="00943A91" w:rsidP="00E56EAC">
      <w:pPr>
        <w:pStyle w:val="30"/>
        <w:tabs>
          <w:tab w:val="left" w:pos="1080"/>
        </w:tabs>
        <w:spacing w:beforeLines="0" w:before="229" w:afterLines="0" w:after="229"/>
      </w:pPr>
      <w:r>
        <w:rPr>
          <w:rFonts w:hint="eastAsia"/>
        </w:rPr>
        <w:t>总体设计</w:t>
      </w:r>
    </w:p>
    <w:p w14:paraId="0A7591B5" w14:textId="1E19CF27" w:rsidR="00F203DF" w:rsidRPr="00F203DF" w:rsidRDefault="0036737E" w:rsidP="00F203DF">
      <w:pPr>
        <w:pStyle w:val="a3"/>
        <w:ind w:firstLine="480"/>
      </w:pPr>
      <w:r w:rsidRPr="0036737E">
        <w:rPr>
          <w:rFonts w:hint="eastAsia"/>
        </w:rPr>
        <w:t xml:space="preserve">MIPS </w:t>
      </w:r>
      <w:r w:rsidRPr="0036737E">
        <w:rPr>
          <w:rFonts w:hint="eastAsia"/>
        </w:rPr>
        <w:t>单周期</w:t>
      </w:r>
      <w:r w:rsidRPr="0036737E">
        <w:rPr>
          <w:rFonts w:hint="eastAsia"/>
        </w:rPr>
        <w:t xml:space="preserve"> CPU </w:t>
      </w:r>
      <w:r w:rsidRPr="0036737E">
        <w:rPr>
          <w:rFonts w:hint="eastAsia"/>
        </w:rPr>
        <w:t>设计实现简单，控制器部分是纯组合逻辑电路，但该</w:t>
      </w:r>
      <w:r w:rsidRPr="0036737E">
        <w:rPr>
          <w:rFonts w:hint="eastAsia"/>
        </w:rPr>
        <w:t xml:space="preserve"> CPU </w:t>
      </w:r>
      <w:r w:rsidRPr="0036737E">
        <w:rPr>
          <w:rFonts w:hint="eastAsia"/>
        </w:rPr>
        <w:t>所有指令执行时间均是一个相同的周期，即以速度最慢的指令作为设计其时钟周期的依据</w:t>
      </w:r>
      <w:r>
        <w:rPr>
          <w:rFonts w:hint="eastAsia"/>
        </w:rPr>
        <w:t>。为了提高</w:t>
      </w:r>
      <w:r>
        <w:rPr>
          <w:rFonts w:hint="eastAsia"/>
        </w:rPr>
        <w:t>C</w:t>
      </w:r>
      <w:r>
        <w:t xml:space="preserve">PU </w:t>
      </w:r>
      <w:r>
        <w:t>的效率，我们可以把</w:t>
      </w:r>
      <w:r>
        <w:rPr>
          <w:rFonts w:hint="eastAsia"/>
        </w:rPr>
        <w:t>C</w:t>
      </w:r>
      <w:r>
        <w:t>PU</w:t>
      </w:r>
      <w:r>
        <w:t>指令执行过程设计成流水的阶段。这样，下一个阶段处理数据的同时上一个流水阶段同样可以执行其它工作，流水线的逻辑架构</w:t>
      </w:r>
      <w:r w:rsidR="007E2392">
        <w:t>和时空图如</w:t>
      </w:r>
      <w:r w:rsidR="002E68E4" w:rsidRPr="002E68E4">
        <w:fldChar w:fldCharType="begin"/>
      </w:r>
      <w:r w:rsidR="002E68E4" w:rsidRPr="002E68E4">
        <w:instrText xml:space="preserve"> REF _Ref46395956 \h  \* MERGEFORMAT </w:instrText>
      </w:r>
      <w:r w:rsidR="002E68E4" w:rsidRPr="002E68E4">
        <w:fldChar w:fldCharType="separate"/>
      </w:r>
      <w:r w:rsidR="002E68E4" w:rsidRPr="002E68E4">
        <w:t>图</w:t>
      </w:r>
      <w:r w:rsidR="002E68E4" w:rsidRPr="002E68E4">
        <w:t xml:space="preserve">2 . </w:t>
      </w:r>
      <w:r w:rsidR="002E68E4" w:rsidRPr="002E68E4">
        <w:rPr>
          <w:noProof/>
        </w:rPr>
        <w:t>3</w:t>
      </w:r>
      <w:r w:rsidR="002E68E4" w:rsidRPr="002E68E4">
        <w:fldChar w:fldCharType="end"/>
      </w:r>
      <w:r w:rsidR="007E2392" w:rsidRPr="002E68E4">
        <w:t>和</w:t>
      </w:r>
      <w:r w:rsidR="002E68E4" w:rsidRPr="002E68E4">
        <w:fldChar w:fldCharType="begin"/>
      </w:r>
      <w:r w:rsidR="002E68E4" w:rsidRPr="002E68E4">
        <w:instrText xml:space="preserve"> REF _Ref46395997 \h  \* MERGEFORMAT </w:instrText>
      </w:r>
      <w:r w:rsidR="002E68E4" w:rsidRPr="002E68E4">
        <w:fldChar w:fldCharType="separate"/>
      </w:r>
      <w:r w:rsidR="002E68E4" w:rsidRPr="002E68E4">
        <w:t>图</w:t>
      </w:r>
      <w:r w:rsidR="002E68E4" w:rsidRPr="002E68E4">
        <w:t xml:space="preserve">2 . </w:t>
      </w:r>
      <w:r w:rsidR="002E68E4" w:rsidRPr="002E68E4">
        <w:rPr>
          <w:noProof/>
        </w:rPr>
        <w:t>4</w:t>
      </w:r>
      <w:r w:rsidR="002E68E4" w:rsidRPr="002E68E4">
        <w:fldChar w:fldCharType="end"/>
      </w:r>
    </w:p>
    <w:p w14:paraId="3D329B7F" w14:textId="0264F78F" w:rsidR="00E56EAC" w:rsidRDefault="00F203DF" w:rsidP="007E2392">
      <w:pPr>
        <w:pStyle w:val="a3"/>
        <w:ind w:rightChars="11" w:right="26" w:firstLine="480"/>
        <w:jc w:val="center"/>
      </w:pPr>
      <w:r>
        <w:rPr>
          <w:noProof/>
        </w:rPr>
        <w:drawing>
          <wp:inline distT="0" distB="0" distL="0" distR="0" wp14:anchorId="4F26E15C" wp14:editId="08EEC9F3">
            <wp:extent cx="4896510" cy="10351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9198" cy="1039967"/>
                    </a:xfrm>
                    <a:prstGeom prst="rect">
                      <a:avLst/>
                    </a:prstGeom>
                  </pic:spPr>
                </pic:pic>
              </a:graphicData>
            </a:graphic>
          </wp:inline>
        </w:drawing>
      </w:r>
    </w:p>
    <w:p w14:paraId="7679ED81" w14:textId="15EC1979" w:rsidR="00F203DF" w:rsidRDefault="002E68E4" w:rsidP="002E68E4">
      <w:pPr>
        <w:pStyle w:val="aff1"/>
        <w:spacing w:before="91" w:after="91"/>
      </w:pPr>
      <w:bookmarkStart w:id="44" w:name="_Ref46395956"/>
      <w:r>
        <w:t xml:space="preserve">图2 . </w:t>
      </w:r>
      <w:r w:rsidR="00E1358F">
        <w:fldChar w:fldCharType="begin"/>
      </w:r>
      <w:r w:rsidR="00E1358F">
        <w:instrText xml:space="preserve"> SEQ </w:instrText>
      </w:r>
      <w:r w:rsidR="00E1358F">
        <w:instrText>图</w:instrText>
      </w:r>
      <w:r w:rsidR="00E1358F">
        <w:instrText xml:space="preserve">2_. \* ARABIC </w:instrText>
      </w:r>
      <w:r w:rsidR="00E1358F">
        <w:fldChar w:fldCharType="separate"/>
      </w:r>
      <w:r w:rsidR="008E5395">
        <w:rPr>
          <w:noProof/>
        </w:rPr>
        <w:t>3</w:t>
      </w:r>
      <w:r w:rsidR="00E1358F">
        <w:rPr>
          <w:noProof/>
        </w:rPr>
        <w:fldChar w:fldCharType="end"/>
      </w:r>
      <w:bookmarkEnd w:id="44"/>
      <w:r w:rsidR="00F203DF">
        <w:t>指令流水线逻辑架构</w:t>
      </w:r>
    </w:p>
    <w:p w14:paraId="0ABADA35" w14:textId="3F75B17D" w:rsidR="00F203DF" w:rsidRPr="00F203DF" w:rsidRDefault="00F203DF" w:rsidP="007E2392">
      <w:pPr>
        <w:widowControl/>
        <w:jc w:val="center"/>
        <w:rPr>
          <w:rFonts w:ascii="宋体" w:hAnsi="宋体" w:cs="宋体"/>
          <w:kern w:val="0"/>
        </w:rPr>
      </w:pPr>
      <w:r w:rsidRPr="00F203DF">
        <w:rPr>
          <w:rFonts w:ascii="宋体" w:hAnsi="宋体" w:cs="宋体"/>
          <w:noProof/>
          <w:kern w:val="0"/>
        </w:rPr>
        <w:lastRenderedPageBreak/>
        <w:drawing>
          <wp:inline distT="0" distB="0" distL="0" distR="0" wp14:anchorId="0546DDE2" wp14:editId="485B55FF">
            <wp:extent cx="3329797" cy="1562818"/>
            <wp:effectExtent l="0" t="0" r="4445" b="0"/>
            <wp:docPr id="37" name="图片 37" descr="C:\Users\wzc-1748995976\AppData\Roaming\Tencent\Users\1748995976\TIM\WinTemp\RichOle\60I(85]XFI142TY31IMLM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zc-1748995976\AppData\Roaming\Tencent\Users\1748995976\TIM\WinTemp\RichOle\60I(85]XFI142TY31IMLMM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7725" cy="1566539"/>
                    </a:xfrm>
                    <a:prstGeom prst="rect">
                      <a:avLst/>
                    </a:prstGeom>
                    <a:noFill/>
                    <a:ln>
                      <a:noFill/>
                    </a:ln>
                  </pic:spPr>
                </pic:pic>
              </a:graphicData>
            </a:graphic>
          </wp:inline>
        </w:drawing>
      </w:r>
    </w:p>
    <w:p w14:paraId="5AD6DBE8" w14:textId="1E805F54" w:rsidR="00F203DF" w:rsidRDefault="002E68E4" w:rsidP="002E68E4">
      <w:pPr>
        <w:pStyle w:val="aff1"/>
        <w:spacing w:before="91" w:after="91"/>
      </w:pPr>
      <w:bookmarkStart w:id="45" w:name="_Ref46395997"/>
      <w:r>
        <w:t xml:space="preserve">图2 . </w:t>
      </w:r>
      <w:r w:rsidR="00E1358F">
        <w:fldChar w:fldCharType="begin"/>
      </w:r>
      <w:r w:rsidR="00E1358F">
        <w:instrText xml:space="preserve"> SEQ </w:instrText>
      </w:r>
      <w:r w:rsidR="00E1358F">
        <w:instrText>图</w:instrText>
      </w:r>
      <w:r w:rsidR="00E1358F">
        <w:instrText xml:space="preserve">2_. \* ARABIC </w:instrText>
      </w:r>
      <w:r w:rsidR="00E1358F">
        <w:fldChar w:fldCharType="separate"/>
      </w:r>
      <w:r w:rsidR="008E5395">
        <w:rPr>
          <w:noProof/>
        </w:rPr>
        <w:t>4</w:t>
      </w:r>
      <w:r w:rsidR="00E1358F">
        <w:rPr>
          <w:noProof/>
        </w:rPr>
        <w:fldChar w:fldCharType="end"/>
      </w:r>
      <w:bookmarkEnd w:id="45"/>
      <w:r w:rsidR="00F203DF">
        <w:rPr>
          <w:rFonts w:hint="eastAsia"/>
        </w:rPr>
        <w:t>五段流水M</w:t>
      </w:r>
      <w:r w:rsidR="00F203DF">
        <w:t>IPS CPU时空图</w:t>
      </w:r>
      <w:r w:rsidR="00F203DF">
        <w:rPr>
          <w:rFonts w:hint="eastAsia"/>
        </w:rPr>
        <w:t>（无冲突）</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0E9AA8B1" w:rsidR="00667D2D" w:rsidRDefault="00F16F46" w:rsidP="00EC1077">
      <w:pPr>
        <w:pStyle w:val="a3"/>
        <w:ind w:rightChars="11" w:right="26" w:firstLine="480"/>
      </w:pPr>
      <w:r w:rsidRPr="00F16F46">
        <w:rPr>
          <w:rFonts w:hint="eastAsia"/>
        </w:rPr>
        <w:t xml:space="preserve">MIPS </w:t>
      </w:r>
      <w:r w:rsidRPr="00F16F46">
        <w:rPr>
          <w:rFonts w:hint="eastAsia"/>
        </w:rPr>
        <w:t>指令流水线通常将指令执行过程细分为取指令</w:t>
      </w:r>
      <w:r w:rsidRPr="00F16F46">
        <w:rPr>
          <w:rFonts w:hint="eastAsia"/>
        </w:rPr>
        <w:t xml:space="preserve"> IF</w:t>
      </w:r>
      <w:r w:rsidRPr="00F16F46">
        <w:rPr>
          <w:rFonts w:hint="eastAsia"/>
        </w:rPr>
        <w:t>、</w:t>
      </w:r>
      <w:r w:rsidRPr="00F16F46">
        <w:rPr>
          <w:rFonts w:hint="eastAsia"/>
        </w:rPr>
        <w:t xml:space="preserve"> </w:t>
      </w:r>
      <w:r w:rsidRPr="00F16F46">
        <w:rPr>
          <w:rFonts w:hint="eastAsia"/>
        </w:rPr>
        <w:t>指令译码</w:t>
      </w:r>
      <w:r w:rsidRPr="00F16F46">
        <w:rPr>
          <w:rFonts w:hint="eastAsia"/>
        </w:rPr>
        <w:t xml:space="preserve"> ID</w:t>
      </w:r>
      <w:r w:rsidRPr="00F16F46">
        <w:rPr>
          <w:rFonts w:hint="eastAsia"/>
        </w:rPr>
        <w:t>、指令执行</w:t>
      </w:r>
      <w:r w:rsidRPr="00F16F46">
        <w:rPr>
          <w:rFonts w:hint="eastAsia"/>
        </w:rPr>
        <w:t xml:space="preserve"> EX</w:t>
      </w:r>
      <w:r w:rsidRPr="00F16F46">
        <w:rPr>
          <w:rFonts w:hint="eastAsia"/>
        </w:rPr>
        <w:t>、访存</w:t>
      </w:r>
      <w:r w:rsidRPr="00F16F46">
        <w:rPr>
          <w:rFonts w:hint="eastAsia"/>
        </w:rPr>
        <w:t xml:space="preserve"> MEM</w:t>
      </w:r>
      <w:r w:rsidRPr="00F16F46">
        <w:rPr>
          <w:rFonts w:hint="eastAsia"/>
        </w:rPr>
        <w:t>、写回</w:t>
      </w:r>
      <w:r w:rsidRPr="00F16F46">
        <w:rPr>
          <w:rFonts w:hint="eastAsia"/>
        </w:rPr>
        <w:t xml:space="preserve"> WB </w:t>
      </w:r>
      <w:r w:rsidRPr="00F16F46">
        <w:rPr>
          <w:rFonts w:hint="eastAsia"/>
        </w:rPr>
        <w:t>共五个阶段，在每个阶段的后面都需要增加一个锁存器（又称为流水接口部件，用于锁存本段处理完成的数据或结果），以保证该阶段的执行结果给下一个阶段使用</w:t>
      </w:r>
      <w:r>
        <w:rPr>
          <w:rFonts w:hint="eastAsia"/>
        </w:rPr>
        <w:t>。每个流水接口部件只需要把</w:t>
      </w:r>
      <w:r w:rsidR="002E31AF">
        <w:t>下一个流水阶段需要的数据通过寄存器保存起来即可，各段流水接口部件的设计相似，只是每个部件锁存的数据可能有所不同。</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15DF9975" w:rsidR="00667D2D" w:rsidRDefault="009743DE" w:rsidP="00EC1077">
      <w:pPr>
        <w:pStyle w:val="a3"/>
        <w:ind w:rightChars="11" w:right="26" w:firstLine="480"/>
      </w:pPr>
      <w:r>
        <w:t>理想流水线的设计比较简单，只需要把指令的执行分为五个阶段，然后链接流水接口部件进行数据的传输即可。</w:t>
      </w:r>
    </w:p>
    <w:p w14:paraId="0D68C54E" w14:textId="122EE14E" w:rsidR="009743DE" w:rsidRDefault="009743DE" w:rsidP="009743DE">
      <w:pPr>
        <w:pStyle w:val="a3"/>
        <w:numPr>
          <w:ilvl w:val="0"/>
          <w:numId w:val="27"/>
        </w:numPr>
        <w:ind w:rightChars="11" w:right="26" w:firstLineChars="0"/>
      </w:pPr>
      <w:r w:rsidRPr="00541241">
        <w:rPr>
          <w:rFonts w:hint="eastAsia"/>
        </w:rPr>
        <w:t>取指</w:t>
      </w:r>
      <w:r>
        <w:rPr>
          <w:rFonts w:hint="eastAsia"/>
        </w:rPr>
        <w:t>：程序计数器</w:t>
      </w:r>
      <w:r>
        <w:rPr>
          <w:rFonts w:hint="eastAsia"/>
        </w:rPr>
        <w:t>PC</w:t>
      </w:r>
      <w:r>
        <w:rPr>
          <w:rFonts w:hint="eastAsia"/>
        </w:rPr>
        <w:t>，指令存储器</w:t>
      </w:r>
      <w:r>
        <w:rPr>
          <w:rFonts w:hint="eastAsia"/>
        </w:rPr>
        <w:t>IM</w:t>
      </w:r>
      <w:r>
        <w:rPr>
          <w:rFonts w:hint="eastAsia"/>
        </w:rPr>
        <w:t>，下一条指令地址的选取与计算</w:t>
      </w:r>
    </w:p>
    <w:p w14:paraId="0765F08B" w14:textId="002E0C7B" w:rsidR="009743DE" w:rsidRDefault="009743DE" w:rsidP="009743DE">
      <w:pPr>
        <w:pStyle w:val="a3"/>
        <w:numPr>
          <w:ilvl w:val="0"/>
          <w:numId w:val="27"/>
        </w:numPr>
        <w:ind w:rightChars="11" w:right="26" w:firstLineChars="0"/>
      </w:pPr>
      <w:r>
        <w:rPr>
          <w:rFonts w:hint="eastAsia"/>
        </w:rPr>
        <w:t>译码：立即数扩展器，硬布线控制器，寄存器堆</w:t>
      </w:r>
    </w:p>
    <w:p w14:paraId="6CC9C89A" w14:textId="5D2E2F89" w:rsidR="009743DE" w:rsidRDefault="009743DE" w:rsidP="009743DE">
      <w:pPr>
        <w:pStyle w:val="a3"/>
        <w:numPr>
          <w:ilvl w:val="0"/>
          <w:numId w:val="27"/>
        </w:numPr>
        <w:ind w:rightChars="11" w:right="26" w:firstLineChars="0"/>
      </w:pPr>
      <w:r>
        <w:rPr>
          <w:rFonts w:hint="eastAsia"/>
        </w:rPr>
        <w:t>执行：运算器</w:t>
      </w:r>
      <w:r>
        <w:rPr>
          <w:rFonts w:hint="eastAsia"/>
        </w:rPr>
        <w:t>ALU</w:t>
      </w:r>
    </w:p>
    <w:p w14:paraId="1421C06C" w14:textId="77777777" w:rsidR="009743DE" w:rsidRDefault="009743DE" w:rsidP="009743DE">
      <w:pPr>
        <w:pStyle w:val="a3"/>
        <w:numPr>
          <w:ilvl w:val="0"/>
          <w:numId w:val="27"/>
        </w:numPr>
        <w:ind w:rightChars="11" w:right="26" w:firstLineChars="0"/>
      </w:pPr>
      <w:r>
        <w:rPr>
          <w:rFonts w:hint="eastAsia"/>
        </w:rPr>
        <w:t>访存：数据存储器</w:t>
      </w:r>
      <w:r>
        <w:rPr>
          <w:rFonts w:hint="eastAsia"/>
        </w:rPr>
        <w:t>DM</w:t>
      </w:r>
      <w:r>
        <w:rPr>
          <w:rFonts w:hint="eastAsia"/>
        </w:rPr>
        <w:t>。</w:t>
      </w:r>
    </w:p>
    <w:p w14:paraId="3E0ED3C1" w14:textId="02932C0A" w:rsidR="009743DE" w:rsidRPr="009743DE" w:rsidRDefault="009743DE" w:rsidP="00A70C91">
      <w:pPr>
        <w:pStyle w:val="a3"/>
        <w:numPr>
          <w:ilvl w:val="0"/>
          <w:numId w:val="27"/>
        </w:numPr>
        <w:ind w:rightChars="11" w:right="26" w:firstLineChars="0"/>
      </w:pPr>
      <w:r>
        <w:rPr>
          <w:rFonts w:hint="eastAsia"/>
        </w:rPr>
        <w:t>写回：</w:t>
      </w:r>
      <w:r w:rsidR="00A70C91">
        <w:rPr>
          <w:rFonts w:hint="eastAsia"/>
        </w:rPr>
        <w:t>寄存器堆，系统调用的判断，</w:t>
      </w:r>
      <w:r w:rsidR="00802AC4">
        <w:rPr>
          <w:rFonts w:hint="eastAsia"/>
        </w:rPr>
        <w:t>选择写入寄存器的数据来源</w:t>
      </w:r>
    </w:p>
    <w:p w14:paraId="51D688F1" w14:textId="5D8C8AA8" w:rsidR="00667D2D" w:rsidRDefault="00667D2D" w:rsidP="00591A3F">
      <w:pPr>
        <w:pStyle w:val="2"/>
        <w:tabs>
          <w:tab w:val="clear" w:pos="720"/>
          <w:tab w:val="left" w:pos="567"/>
        </w:tabs>
        <w:ind w:left="818" w:right="240" w:hanging="818"/>
      </w:pPr>
      <w:bookmarkStart w:id="46" w:name="_Toc46480698"/>
      <w:r>
        <w:rPr>
          <w:rFonts w:hint="eastAsia"/>
        </w:rPr>
        <w:t>气泡</w:t>
      </w:r>
      <w:r>
        <w:t>式</w:t>
      </w:r>
      <w:r>
        <w:rPr>
          <w:rFonts w:hint="eastAsia"/>
        </w:rPr>
        <w:t>流水线设计</w:t>
      </w:r>
      <w:bookmarkEnd w:id="46"/>
    </w:p>
    <w:p w14:paraId="73B048B6" w14:textId="76C3B707" w:rsidR="00802AC4" w:rsidRDefault="00F0213C" w:rsidP="00802AC4">
      <w:pPr>
        <w:pStyle w:val="a3"/>
        <w:ind w:firstLine="480"/>
      </w:pPr>
      <w:r>
        <w:rPr>
          <w:rFonts w:hint="eastAsia"/>
        </w:rPr>
        <w:t>理想流水线只适用于非常简单的情况。当发生流水线冲突时，理想流水线便不能够正常的运行。在这里我们主要处理数据冲突和控制冲突。</w:t>
      </w:r>
      <w:r w:rsidRPr="00F0213C">
        <w:rPr>
          <w:rFonts w:hint="eastAsia"/>
        </w:rPr>
        <w:t>当前指令要用到前面指令的操作结果，而这个结果尚未产生或尚未送达指定的位置，会导致当前指令无法继续执行，称为数据冲突</w:t>
      </w:r>
      <w:r>
        <w:rPr>
          <w:rFonts w:hint="eastAsia"/>
        </w:rPr>
        <w:t>。</w:t>
      </w:r>
      <w:r w:rsidRPr="00F0213C">
        <w:rPr>
          <w:rFonts w:hint="eastAsia"/>
        </w:rPr>
        <w:t>当流水线遇到分支指令或其它会改变</w:t>
      </w:r>
      <w:r w:rsidRPr="00F0213C">
        <w:rPr>
          <w:rFonts w:hint="eastAsia"/>
        </w:rPr>
        <w:t xml:space="preserve"> PC </w:t>
      </w:r>
      <w:r w:rsidRPr="00F0213C">
        <w:rPr>
          <w:rFonts w:hint="eastAsia"/>
        </w:rPr>
        <w:t>值的指令时，分支指</w:t>
      </w:r>
      <w:r w:rsidRPr="00F0213C">
        <w:rPr>
          <w:rFonts w:hint="eastAsia"/>
        </w:rPr>
        <w:lastRenderedPageBreak/>
        <w:t>令后续已经载入流水线的相邻指令可能不能进入执行阶段，这种冲突称为控制冲突</w:t>
      </w:r>
      <w:r>
        <w:rPr>
          <w:rFonts w:hint="eastAsia"/>
        </w:rPr>
        <w:t>。</w:t>
      </w:r>
    </w:p>
    <w:p w14:paraId="4D517C6E" w14:textId="40EC832D" w:rsidR="00A73765" w:rsidRDefault="00A73765" w:rsidP="00A73765">
      <w:pPr>
        <w:pStyle w:val="a3"/>
        <w:numPr>
          <w:ilvl w:val="0"/>
          <w:numId w:val="29"/>
        </w:numPr>
        <w:ind w:firstLineChars="0"/>
      </w:pPr>
      <w:r>
        <w:rPr>
          <w:rFonts w:hint="eastAsia"/>
        </w:rPr>
        <w:t>数据冲突处理</w:t>
      </w:r>
    </w:p>
    <w:p w14:paraId="48F3CE36" w14:textId="414B2A8E" w:rsidR="00A73765" w:rsidRPr="0043577F" w:rsidRDefault="00580DEB" w:rsidP="001D1D80">
      <w:pPr>
        <w:pStyle w:val="a3"/>
        <w:ind w:firstLine="480"/>
      </w:pPr>
      <w:r>
        <w:rPr>
          <w:rFonts w:hint="eastAsia"/>
        </w:rPr>
        <w:t>我们选择在</w:t>
      </w:r>
      <w:r w:rsidR="00E968C4">
        <w:rPr>
          <w:rFonts w:hint="eastAsia"/>
        </w:rPr>
        <w:t>I</w:t>
      </w:r>
      <w:r w:rsidR="00E968C4">
        <w:t>D</w:t>
      </w:r>
      <w:r w:rsidR="00E968C4">
        <w:t>段判断这条指令与前两条指令的关系。</w:t>
      </w:r>
      <w:r w:rsidR="001D1D80" w:rsidRPr="001D1D80">
        <w:rPr>
          <w:rFonts w:hint="eastAsia"/>
        </w:rPr>
        <w:t xml:space="preserve">ID </w:t>
      </w:r>
      <w:r w:rsidR="001D1D80" w:rsidRPr="001D1D80">
        <w:rPr>
          <w:rFonts w:hint="eastAsia"/>
        </w:rPr>
        <w:t>段与</w:t>
      </w:r>
      <w:r w:rsidR="001D1D80" w:rsidRPr="001D1D80">
        <w:rPr>
          <w:rFonts w:hint="eastAsia"/>
        </w:rPr>
        <w:t>WB</w:t>
      </w:r>
      <w:r w:rsidR="001D1D80" w:rsidRPr="001D1D80">
        <w:rPr>
          <w:rFonts w:hint="eastAsia"/>
        </w:rPr>
        <w:t>段的数据相关可以通过寄存器先写后读的方式解决，具体方式是寄存器文件写入数据时采用下跳沿触发，由于寄存器的读出是组合逻辑，数据写入后立刻可获得寄存器新值，所以在下跳沿成功写入后，上跳沿触发流水线进行指令传送时，送入</w:t>
      </w:r>
      <w:r w:rsidR="001D1D80" w:rsidRPr="001D1D80">
        <w:rPr>
          <w:rFonts w:hint="eastAsia"/>
        </w:rPr>
        <w:t xml:space="preserve"> ID/EX</w:t>
      </w:r>
      <w:r w:rsidR="001D1D80" w:rsidRPr="001D1D80">
        <w:rPr>
          <w:rFonts w:hint="eastAsia"/>
        </w:rPr>
        <w:t>的操作数已经是最新的寄存器值。</w:t>
      </w:r>
      <w:r w:rsidR="00E968C4">
        <w:t>将</w:t>
      </w:r>
      <w:r w:rsidR="00E968C4">
        <w:rPr>
          <w:rFonts w:hint="eastAsia"/>
        </w:rPr>
        <w:t>I</w:t>
      </w:r>
      <w:r w:rsidR="00E968C4">
        <w:t>D</w:t>
      </w:r>
      <w:r w:rsidR="00E968C4">
        <w:t>段读取的寄存器编号与</w:t>
      </w:r>
      <w:r w:rsidR="00E968C4">
        <w:rPr>
          <w:rFonts w:hint="eastAsia"/>
        </w:rPr>
        <w:t>E</w:t>
      </w:r>
      <w:r w:rsidR="00E968C4">
        <w:t>X</w:t>
      </w:r>
      <w:r w:rsidR="00E968C4">
        <w:t>和</w:t>
      </w:r>
      <w:r w:rsidR="00E968C4">
        <w:rPr>
          <w:rFonts w:hint="eastAsia"/>
        </w:rPr>
        <w:t>M</w:t>
      </w:r>
      <w:r w:rsidR="00E968C4">
        <w:t>EM</w:t>
      </w:r>
      <w:r w:rsidR="00E968C4">
        <w:t>段写寄存器编号相比较，假如有两者相同，那么就发生了数据冲突，但是寄存器</w:t>
      </w:r>
      <w:r w:rsidR="00E968C4">
        <w:t>0</w:t>
      </w:r>
      <w:r w:rsidR="00E968C4">
        <w:t>是个特殊情况我们不做处理。发生数据冲突时，</w:t>
      </w:r>
      <w:r w:rsidR="00E968C4">
        <w:rPr>
          <w:rFonts w:hint="eastAsia"/>
        </w:rPr>
        <w:t>I</w:t>
      </w:r>
      <w:r w:rsidR="00E968C4">
        <w:t>F</w:t>
      </w:r>
      <w:r w:rsidR="00EC3878">
        <w:t>/</w:t>
      </w:r>
      <w:r w:rsidR="00E968C4">
        <w:rPr>
          <w:rFonts w:hint="eastAsia"/>
        </w:rPr>
        <w:t>I</w:t>
      </w:r>
      <w:r w:rsidR="00E968C4">
        <w:t>D</w:t>
      </w:r>
      <w:r w:rsidR="00E968C4">
        <w:t>段暂停，</w:t>
      </w:r>
      <w:r w:rsidR="00EC3878">
        <w:rPr>
          <w:rFonts w:hint="eastAsia"/>
        </w:rPr>
        <w:t>I</w:t>
      </w:r>
      <w:r w:rsidR="00EC3878">
        <w:t>D/EX</w:t>
      </w:r>
      <w:r w:rsidR="00EC3878">
        <w:t>段插入一个气泡。</w:t>
      </w:r>
    </w:p>
    <w:p w14:paraId="4C7125F8" w14:textId="38B1E233" w:rsidR="00A73765" w:rsidRDefault="00A73765" w:rsidP="00A73765">
      <w:pPr>
        <w:pStyle w:val="a3"/>
        <w:numPr>
          <w:ilvl w:val="0"/>
          <w:numId w:val="29"/>
        </w:numPr>
        <w:ind w:firstLineChars="0"/>
      </w:pPr>
      <w:r>
        <w:rPr>
          <w:rFonts w:hint="eastAsia"/>
        </w:rPr>
        <w:t>控制冲突处理</w:t>
      </w:r>
    </w:p>
    <w:p w14:paraId="1B3F9299" w14:textId="7A836FD2" w:rsidR="00A73765" w:rsidRDefault="00EC3878" w:rsidP="00CE2EA9">
      <w:pPr>
        <w:pStyle w:val="a3"/>
        <w:ind w:firstLineChars="0"/>
      </w:pPr>
      <w:r>
        <w:t>我们在</w:t>
      </w:r>
      <w:r>
        <w:rPr>
          <w:rFonts w:hint="eastAsia"/>
        </w:rPr>
        <w:t>E</w:t>
      </w:r>
      <w:r>
        <w:t>X</w:t>
      </w:r>
      <w:r>
        <w:t>段判断是否发生了控制冲突，此时的控制冲突即是判断是否需要执行跳转指令。</w:t>
      </w:r>
      <w:r>
        <w:rPr>
          <w:rFonts w:hint="eastAsia"/>
        </w:rPr>
        <w:t>在执行段判断当前指令是否为</w:t>
      </w:r>
      <w:r>
        <w:t>J</w:t>
      </w:r>
      <w:r>
        <w:rPr>
          <w:rFonts w:hint="eastAsia"/>
        </w:rPr>
        <w:t>指令，或者为</w:t>
      </w:r>
      <w:r w:rsidR="00CE2EA9">
        <w:t>B</w:t>
      </w:r>
      <w:r>
        <w:rPr>
          <w:rFonts w:hint="eastAsia"/>
        </w:rPr>
        <w:t>指令且成功跳转，满足条件时将目标地址送到</w:t>
      </w:r>
      <w:r>
        <w:t>PC</w:t>
      </w:r>
      <w:r>
        <w:rPr>
          <w:rFonts w:hint="eastAsia"/>
        </w:rPr>
        <w:t>寄存器，完成跳转，同时还要将</w:t>
      </w:r>
      <w:r>
        <w:rPr>
          <w:rFonts w:hint="eastAsia"/>
        </w:rPr>
        <w:t>IF</w:t>
      </w:r>
      <w:r>
        <w:t>/</w:t>
      </w:r>
      <w:r>
        <w:rPr>
          <w:rFonts w:hint="eastAsia"/>
        </w:rPr>
        <w:t>ID</w:t>
      </w:r>
      <w:r>
        <w:rPr>
          <w:rFonts w:hint="eastAsia"/>
        </w:rPr>
        <w:t>和</w:t>
      </w:r>
      <w:r>
        <w:rPr>
          <w:rFonts w:hint="eastAsia"/>
        </w:rPr>
        <w:t>ID</w:t>
      </w:r>
      <w:r>
        <w:t>/</w:t>
      </w:r>
      <w:r>
        <w:rPr>
          <w:rFonts w:hint="eastAsia"/>
        </w:rPr>
        <w:t>EX</w:t>
      </w:r>
      <w:r>
        <w:rPr>
          <w:rFonts w:hint="eastAsia"/>
        </w:rPr>
        <w:t>流水部件</w:t>
      </w:r>
      <w:r w:rsidR="00AD5FBC">
        <w:rPr>
          <w:rFonts w:hint="eastAsia"/>
        </w:rPr>
        <w:t>插入气泡，清除误取指令。</w:t>
      </w:r>
    </w:p>
    <w:p w14:paraId="042E9EE4" w14:textId="5A17ECD6" w:rsidR="00A73765" w:rsidRPr="00A73765" w:rsidRDefault="00A73765" w:rsidP="00A73765">
      <w:pPr>
        <w:pStyle w:val="a3"/>
        <w:numPr>
          <w:ilvl w:val="0"/>
          <w:numId w:val="29"/>
        </w:numPr>
        <w:ind w:firstLineChars="0"/>
      </w:pPr>
      <w:r>
        <w:rPr>
          <w:rFonts w:hint="eastAsia"/>
        </w:rPr>
        <w:t>执行阶段</w:t>
      </w:r>
    </w:p>
    <w:p w14:paraId="3A3E8C59" w14:textId="77777777" w:rsidR="00802AC4" w:rsidRDefault="00802AC4" w:rsidP="00802AC4">
      <w:pPr>
        <w:pStyle w:val="a3"/>
        <w:numPr>
          <w:ilvl w:val="0"/>
          <w:numId w:val="28"/>
        </w:numPr>
        <w:ind w:rightChars="11" w:right="26" w:firstLineChars="0"/>
      </w:pPr>
      <w:r w:rsidRPr="00541241">
        <w:rPr>
          <w:rFonts w:hint="eastAsia"/>
        </w:rPr>
        <w:t>取指</w:t>
      </w:r>
      <w:r>
        <w:rPr>
          <w:rFonts w:hint="eastAsia"/>
        </w:rPr>
        <w:t>：程序计数器</w:t>
      </w:r>
      <w:r>
        <w:rPr>
          <w:rFonts w:hint="eastAsia"/>
        </w:rPr>
        <w:t>PC</w:t>
      </w:r>
      <w:r>
        <w:rPr>
          <w:rFonts w:hint="eastAsia"/>
        </w:rPr>
        <w:t>，指令存储器</w:t>
      </w:r>
      <w:r>
        <w:rPr>
          <w:rFonts w:hint="eastAsia"/>
        </w:rPr>
        <w:t>IM</w:t>
      </w:r>
      <w:r>
        <w:rPr>
          <w:rFonts w:hint="eastAsia"/>
        </w:rPr>
        <w:t>，下一条指令地址的选取与计算</w:t>
      </w:r>
    </w:p>
    <w:p w14:paraId="0C9AFBFD" w14:textId="77777777" w:rsidR="00802AC4" w:rsidRDefault="00802AC4" w:rsidP="00802AC4">
      <w:pPr>
        <w:pStyle w:val="a3"/>
        <w:numPr>
          <w:ilvl w:val="0"/>
          <w:numId w:val="28"/>
        </w:numPr>
        <w:ind w:rightChars="11" w:right="26" w:firstLineChars="0"/>
      </w:pPr>
      <w:r>
        <w:rPr>
          <w:rFonts w:hint="eastAsia"/>
        </w:rPr>
        <w:t>译码：立即数扩展器，硬布线控制器，寄存器堆</w:t>
      </w:r>
    </w:p>
    <w:p w14:paraId="30C1E198" w14:textId="31180F54" w:rsidR="00802AC4" w:rsidRDefault="00802AC4" w:rsidP="00802AC4">
      <w:pPr>
        <w:pStyle w:val="a3"/>
        <w:numPr>
          <w:ilvl w:val="0"/>
          <w:numId w:val="28"/>
        </w:numPr>
        <w:ind w:rightChars="11" w:right="26" w:firstLineChars="0"/>
      </w:pPr>
      <w:r>
        <w:rPr>
          <w:rFonts w:hint="eastAsia"/>
        </w:rPr>
        <w:t>执行：运算器</w:t>
      </w:r>
      <w:r>
        <w:rPr>
          <w:rFonts w:hint="eastAsia"/>
        </w:rPr>
        <w:t>ALU</w:t>
      </w:r>
      <w:r>
        <w:rPr>
          <w:rFonts w:hint="eastAsia"/>
        </w:rPr>
        <w:t>，跳转地址的计算</w:t>
      </w:r>
      <w:r w:rsidR="00185D26">
        <w:rPr>
          <w:rFonts w:hint="eastAsia"/>
        </w:rPr>
        <w:t>，跳转地址的选取，数据冲突和控制冲突的判断</w:t>
      </w:r>
    </w:p>
    <w:p w14:paraId="18F83F0A" w14:textId="77777777" w:rsidR="00802AC4" w:rsidRDefault="00802AC4" w:rsidP="00802AC4">
      <w:pPr>
        <w:pStyle w:val="a3"/>
        <w:numPr>
          <w:ilvl w:val="0"/>
          <w:numId w:val="28"/>
        </w:numPr>
        <w:ind w:rightChars="11" w:right="26" w:firstLineChars="0"/>
      </w:pPr>
      <w:r>
        <w:rPr>
          <w:rFonts w:hint="eastAsia"/>
        </w:rPr>
        <w:t>访存：数据存储器</w:t>
      </w:r>
      <w:r>
        <w:rPr>
          <w:rFonts w:hint="eastAsia"/>
        </w:rPr>
        <w:t>DM</w:t>
      </w:r>
      <w:r>
        <w:rPr>
          <w:rFonts w:hint="eastAsia"/>
        </w:rPr>
        <w:t>。</w:t>
      </w:r>
    </w:p>
    <w:p w14:paraId="2E506204" w14:textId="06972CAA" w:rsidR="00667D2D" w:rsidRPr="0080274D" w:rsidRDefault="00802AC4" w:rsidP="00802AC4">
      <w:pPr>
        <w:pStyle w:val="a3"/>
        <w:numPr>
          <w:ilvl w:val="0"/>
          <w:numId w:val="28"/>
        </w:numPr>
        <w:ind w:rightChars="11" w:right="26" w:firstLineChars="0"/>
      </w:pPr>
      <w:r>
        <w:rPr>
          <w:rFonts w:hint="eastAsia"/>
        </w:rPr>
        <w:t>写回：寄存器堆，系统调用的判断，选择写入寄存器的数据来源</w:t>
      </w:r>
    </w:p>
    <w:p w14:paraId="5CCCEC79" w14:textId="77777777" w:rsidR="00943A91" w:rsidRDefault="00943A91" w:rsidP="00591A3F">
      <w:pPr>
        <w:pStyle w:val="2"/>
        <w:tabs>
          <w:tab w:val="clear" w:pos="720"/>
          <w:tab w:val="left" w:pos="567"/>
        </w:tabs>
        <w:ind w:left="818" w:right="240" w:hanging="818"/>
      </w:pPr>
      <w:bookmarkStart w:id="47" w:name="_Toc46480699"/>
      <w:r>
        <w:rPr>
          <w:rFonts w:hint="eastAsia"/>
        </w:rPr>
        <w:t>数据转发</w:t>
      </w:r>
      <w:r w:rsidR="00667D2D">
        <w:rPr>
          <w:rFonts w:hint="eastAsia"/>
        </w:rPr>
        <w:t>流水线</w:t>
      </w:r>
      <w:r>
        <w:rPr>
          <w:rFonts w:hint="eastAsia"/>
        </w:rPr>
        <w:t>设计</w:t>
      </w:r>
      <w:bookmarkEnd w:id="47"/>
    </w:p>
    <w:p w14:paraId="3C98C090" w14:textId="6F055056" w:rsidR="00E56EAC" w:rsidRDefault="000C6E58" w:rsidP="008F72D6">
      <w:pPr>
        <w:pStyle w:val="a3"/>
        <w:ind w:rightChars="11" w:right="26" w:firstLine="480"/>
      </w:pPr>
      <w:r>
        <w:rPr>
          <w:rFonts w:hint="eastAsia"/>
        </w:rPr>
        <w:t>引发数据冲突大量的地插入气泡肯定会影响指令流水线的性能。</w:t>
      </w:r>
      <w:r w:rsidR="008F72D6">
        <w:rPr>
          <w:rFonts w:hint="eastAsia"/>
        </w:rPr>
        <w:t>因为各条指令的指令都是在</w:t>
      </w:r>
      <w:r w:rsidR="008F72D6">
        <w:rPr>
          <w:rFonts w:hint="eastAsia"/>
        </w:rPr>
        <w:t>E</w:t>
      </w:r>
      <w:r w:rsidR="008F72D6">
        <w:t>X</w:t>
      </w:r>
      <w:r w:rsidR="008F72D6">
        <w:t>阶段执行，所以我们可以在</w:t>
      </w:r>
      <w:r w:rsidR="008F72D6">
        <w:rPr>
          <w:rFonts w:hint="eastAsia"/>
        </w:rPr>
        <w:t>E</w:t>
      </w:r>
      <w:r w:rsidR="008F72D6">
        <w:t>X</w:t>
      </w:r>
      <w:r w:rsidR="008F72D6">
        <w:t>段重定向正确的数据，减少气泡的插入。</w:t>
      </w:r>
      <w:r w:rsidRPr="000C6E58">
        <w:rPr>
          <w:rFonts w:hint="eastAsia"/>
        </w:rPr>
        <w:t xml:space="preserve">EX </w:t>
      </w:r>
      <w:r w:rsidRPr="000C6E58">
        <w:rPr>
          <w:rFonts w:hint="eastAsia"/>
        </w:rPr>
        <w:t>段的指令可能与</w:t>
      </w:r>
      <w:r w:rsidR="00924939">
        <w:rPr>
          <w:rFonts w:hint="eastAsia"/>
        </w:rPr>
        <w:t>MEM</w:t>
      </w:r>
      <w:r w:rsidRPr="000C6E58">
        <w:rPr>
          <w:rFonts w:hint="eastAsia"/>
        </w:rPr>
        <w:t>段，</w:t>
      </w:r>
      <w:r w:rsidR="00924939">
        <w:rPr>
          <w:rFonts w:hint="eastAsia"/>
        </w:rPr>
        <w:t>WB</w:t>
      </w:r>
      <w:r w:rsidRPr="000C6E58">
        <w:rPr>
          <w:rFonts w:hint="eastAsia"/>
        </w:rPr>
        <w:t>段的两条指令均存在数据相关，此时</w:t>
      </w:r>
      <w:r w:rsidR="00924939">
        <w:rPr>
          <w:rFonts w:hint="eastAsia"/>
        </w:rPr>
        <w:t>EX</w:t>
      </w:r>
      <w:r w:rsidRPr="000C6E58">
        <w:rPr>
          <w:rFonts w:hint="eastAsia"/>
        </w:rPr>
        <w:t>段取得的操作数应该是错误的数据，正确的数据分别存放在</w:t>
      </w:r>
      <w:r w:rsidR="00924939">
        <w:rPr>
          <w:rFonts w:hint="eastAsia"/>
        </w:rPr>
        <w:t>EX/MEM</w:t>
      </w:r>
      <w:r w:rsidRPr="000C6E58">
        <w:rPr>
          <w:rFonts w:hint="eastAsia"/>
        </w:rPr>
        <w:t>以及</w:t>
      </w:r>
      <w:r w:rsidR="00924939">
        <w:rPr>
          <w:rFonts w:hint="eastAsia"/>
        </w:rPr>
        <w:t>MEM/WB</w:t>
      </w:r>
      <w:r w:rsidRPr="000C6E58">
        <w:rPr>
          <w:rFonts w:hint="eastAsia"/>
        </w:rPr>
        <w:t>流水接口部件中，还未写回到寄存器中，此时可以直接将正确数据从其所在位置重定向到</w:t>
      </w:r>
      <w:r w:rsidRPr="000C6E58">
        <w:rPr>
          <w:rFonts w:hint="eastAsia"/>
        </w:rPr>
        <w:t xml:space="preserve"> EX</w:t>
      </w:r>
      <w:r w:rsidRPr="000C6E58">
        <w:rPr>
          <w:rFonts w:hint="eastAsia"/>
        </w:rPr>
        <w:t>段合适的位置</w:t>
      </w:r>
      <w:r>
        <w:rPr>
          <w:rFonts w:hint="eastAsia"/>
        </w:rPr>
        <w:t>，</w:t>
      </w:r>
      <w:r w:rsidRPr="000C6E58">
        <w:rPr>
          <w:rFonts w:hint="eastAsia"/>
        </w:rPr>
        <w:t>这样就可以避免插入气泡引起的流水线性能下降</w:t>
      </w:r>
      <w:r w:rsidR="00924939">
        <w:rPr>
          <w:rFonts w:hint="eastAsia"/>
        </w:rPr>
        <w:t>。</w:t>
      </w:r>
    </w:p>
    <w:p w14:paraId="39E7ED9A" w14:textId="0FA14EA1" w:rsidR="008F72D6" w:rsidRDefault="008F72D6" w:rsidP="008F72D6">
      <w:pPr>
        <w:pStyle w:val="a3"/>
        <w:ind w:rightChars="11" w:right="26" w:firstLine="480"/>
      </w:pPr>
      <w:r>
        <w:t>但是有一种特殊的数据相关不能采用重定向计数解决，成为</w:t>
      </w:r>
      <w:r>
        <w:rPr>
          <w:rFonts w:hint="eastAsia"/>
        </w:rPr>
        <w:t>Load-use</w:t>
      </w:r>
      <w:r>
        <w:rPr>
          <w:rFonts w:hint="eastAsia"/>
        </w:rPr>
        <w:t>相关。当</w:t>
      </w:r>
      <w:r>
        <w:rPr>
          <w:rFonts w:hint="eastAsia"/>
        </w:rPr>
        <w:lastRenderedPageBreak/>
        <w:t>前一条指令是</w:t>
      </w:r>
      <w:r>
        <w:rPr>
          <w:rFonts w:hint="eastAsia"/>
        </w:rPr>
        <w:t>lw</w:t>
      </w:r>
      <w:r>
        <w:rPr>
          <w:rFonts w:hint="eastAsia"/>
        </w:rPr>
        <w:t>指令时，</w:t>
      </w:r>
      <w:r w:rsidR="00513531">
        <w:rPr>
          <w:rFonts w:hint="eastAsia"/>
        </w:rPr>
        <w:t>我们不能使用重定向解决。假如使用了重定向相关，那么</w:t>
      </w:r>
      <w:r w:rsidR="00513531">
        <w:t>EX</w:t>
      </w:r>
      <w:r w:rsidR="00513531">
        <w:t>段时延</w:t>
      </w:r>
      <w:r w:rsidR="00513531">
        <w:t>=MEM</w:t>
      </w:r>
      <w:r w:rsidR="00513531">
        <w:t>时延</w:t>
      </w:r>
      <w:r w:rsidR="00513531">
        <w:t>+ALU</w:t>
      </w:r>
      <w:r w:rsidR="00513531">
        <w:t>时延，成为了关键路径，流水线性能将会下降。重定向示意图如</w:t>
      </w:r>
      <w:r w:rsidR="008E5395" w:rsidRPr="008E5395">
        <w:fldChar w:fldCharType="begin"/>
      </w:r>
      <w:r w:rsidR="008E5395" w:rsidRPr="008E5395">
        <w:instrText xml:space="preserve"> REF _Ref46396028 \h </w:instrText>
      </w:r>
      <w:r w:rsidR="008E5395">
        <w:instrText xml:space="preserve"> \* MERGEFORMAT </w:instrText>
      </w:r>
      <w:r w:rsidR="008E5395" w:rsidRPr="008E5395">
        <w:fldChar w:fldCharType="separate"/>
      </w:r>
      <w:r w:rsidR="008E5395" w:rsidRPr="008E5395">
        <w:t>图</w:t>
      </w:r>
      <w:r w:rsidR="008E5395" w:rsidRPr="008E5395">
        <w:t xml:space="preserve">2 . </w:t>
      </w:r>
      <w:r w:rsidR="008E5395" w:rsidRPr="008E5395">
        <w:rPr>
          <w:noProof/>
        </w:rPr>
        <w:t>5</w:t>
      </w:r>
      <w:r w:rsidR="008E5395" w:rsidRPr="008E5395">
        <w:fldChar w:fldCharType="end"/>
      </w:r>
    </w:p>
    <w:p w14:paraId="46C733BB" w14:textId="2459E059" w:rsidR="00513531" w:rsidRPr="00513531" w:rsidRDefault="00513531" w:rsidP="00513531">
      <w:pPr>
        <w:widowControl/>
        <w:jc w:val="center"/>
        <w:rPr>
          <w:rFonts w:ascii="宋体" w:hAnsi="宋体" w:cs="宋体"/>
          <w:kern w:val="0"/>
        </w:rPr>
      </w:pPr>
      <w:r w:rsidRPr="00513531">
        <w:rPr>
          <w:rFonts w:ascii="宋体" w:hAnsi="宋体" w:cs="宋体"/>
          <w:noProof/>
          <w:kern w:val="0"/>
        </w:rPr>
        <w:drawing>
          <wp:inline distT="0" distB="0" distL="0" distR="0" wp14:anchorId="1F3170F5" wp14:editId="78C02AFB">
            <wp:extent cx="4738365" cy="2268747"/>
            <wp:effectExtent l="0" t="0" r="5715" b="0"/>
            <wp:docPr id="38" name="图片 38" descr="C:\Users\wzc-1748995976\AppData\Roaming\Tencent\Users\1748995976\TIM\WinTemp\RichOle\S~B%O@B_YJALP`GJJQ5%P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zc-1748995976\AppData\Roaming\Tencent\Users\1748995976\TIM\WinTemp\RichOle\S~B%O@B_YJALP`GJJQ5%P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8342" cy="2273524"/>
                    </a:xfrm>
                    <a:prstGeom prst="rect">
                      <a:avLst/>
                    </a:prstGeom>
                    <a:noFill/>
                    <a:ln>
                      <a:noFill/>
                    </a:ln>
                  </pic:spPr>
                </pic:pic>
              </a:graphicData>
            </a:graphic>
          </wp:inline>
        </w:drawing>
      </w:r>
    </w:p>
    <w:p w14:paraId="5D8B511C" w14:textId="1C2FBE72" w:rsidR="00513531" w:rsidRPr="00E56EAC" w:rsidRDefault="008E5395" w:rsidP="008E5395">
      <w:pPr>
        <w:pStyle w:val="aff1"/>
        <w:spacing w:before="91" w:after="91"/>
      </w:pPr>
      <w:bookmarkStart w:id="48" w:name="_Ref46396028"/>
      <w:r>
        <w:t xml:space="preserve">图2 . </w:t>
      </w:r>
      <w:r w:rsidR="00E1358F">
        <w:fldChar w:fldCharType="begin"/>
      </w:r>
      <w:r w:rsidR="00E1358F">
        <w:instrText xml:space="preserve"> SEQ </w:instrText>
      </w:r>
      <w:r w:rsidR="00E1358F">
        <w:instrText>图</w:instrText>
      </w:r>
      <w:r w:rsidR="00E1358F">
        <w:instrText xml:space="preserve">2_. \* ARABIC </w:instrText>
      </w:r>
      <w:r w:rsidR="00E1358F">
        <w:fldChar w:fldCharType="separate"/>
      </w:r>
      <w:r>
        <w:rPr>
          <w:noProof/>
        </w:rPr>
        <w:t>5</w:t>
      </w:r>
      <w:r w:rsidR="00E1358F">
        <w:rPr>
          <w:noProof/>
        </w:rPr>
        <w:fldChar w:fldCharType="end"/>
      </w:r>
      <w:bookmarkEnd w:id="48"/>
      <w:r w:rsidR="00513531" w:rsidRPr="00513531">
        <w:rPr>
          <w:rFonts w:hint="eastAsia"/>
        </w:rPr>
        <w:t>数据重定向示意图</w:t>
      </w:r>
    </w:p>
    <w:p w14:paraId="12A0C124" w14:textId="042EF7AF" w:rsidR="001D4FDA" w:rsidRDefault="00943A91" w:rsidP="006D79A3">
      <w:pPr>
        <w:pStyle w:val="2"/>
        <w:tabs>
          <w:tab w:val="clear" w:pos="720"/>
          <w:tab w:val="left" w:pos="567"/>
        </w:tabs>
        <w:ind w:left="818" w:right="240" w:hanging="818"/>
      </w:pPr>
      <w:bookmarkStart w:id="49" w:name="_Ref46388345"/>
      <w:bookmarkStart w:id="50" w:name="_Toc46480700"/>
      <w:r>
        <w:rPr>
          <w:rFonts w:hint="eastAsia"/>
        </w:rPr>
        <w:t>动态分支预测</w:t>
      </w:r>
      <w:r w:rsidR="00667D2D">
        <w:rPr>
          <w:rFonts w:hint="eastAsia"/>
        </w:rPr>
        <w:t>机制</w:t>
      </w:r>
      <w:bookmarkEnd w:id="49"/>
      <w:bookmarkEnd w:id="50"/>
    </w:p>
    <w:p w14:paraId="4C293359" w14:textId="3684D84D" w:rsidR="001D4FDA" w:rsidRDefault="00C83C1B" w:rsidP="00C83C1B">
      <w:pPr>
        <w:widowControl/>
        <w:ind w:firstLine="420"/>
        <w:jc w:val="left"/>
      </w:pPr>
      <w:r>
        <w:t>重定向流水线对于数据冲突有了很大的优化，但是对于控制冲突却没有优化。在流水线执行跳转指令之前，我们可以预测该跳转指令是否跳转，从而决定跳转指令的下一条指令的读取。动态分支预测流程如</w:t>
      </w:r>
      <w:r w:rsidR="008D5187">
        <w:fldChar w:fldCharType="begin"/>
      </w:r>
      <w:r w:rsidR="008D5187">
        <w:instrText xml:space="preserve"> REF _Ref46388366 \h </w:instrText>
      </w:r>
      <w:r w:rsidR="008D5187">
        <w:fldChar w:fldCharType="separate"/>
      </w:r>
      <w:r w:rsidR="008D5187">
        <w:t>图</w:t>
      </w:r>
      <w:r w:rsidR="008D5187">
        <w:t>2 .</w:t>
      </w:r>
      <w:r w:rsidR="008D5187">
        <w:rPr>
          <w:noProof/>
        </w:rPr>
        <w:t>6</w:t>
      </w:r>
      <w:r w:rsidR="008D5187">
        <w:fldChar w:fldCharType="end"/>
      </w:r>
    </w:p>
    <w:p w14:paraId="62B67756" w14:textId="47E4CDB6" w:rsidR="00DA5EA7" w:rsidRDefault="00DA5EA7" w:rsidP="00DA5EA7">
      <w:pPr>
        <w:widowControl/>
        <w:jc w:val="center"/>
      </w:pPr>
      <w:r>
        <w:rPr>
          <w:noProof/>
        </w:rPr>
        <w:drawing>
          <wp:inline distT="0" distB="0" distL="0" distR="0" wp14:anchorId="28C9EBB3" wp14:editId="6A349D34">
            <wp:extent cx="3355320" cy="2872597"/>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2166" cy="2878458"/>
                    </a:xfrm>
                    <a:prstGeom prst="rect">
                      <a:avLst/>
                    </a:prstGeom>
                  </pic:spPr>
                </pic:pic>
              </a:graphicData>
            </a:graphic>
          </wp:inline>
        </w:drawing>
      </w:r>
    </w:p>
    <w:p w14:paraId="497D07B8" w14:textId="34CC8B54" w:rsidR="00DA5EA7" w:rsidRDefault="008E5395" w:rsidP="00DA5EA7">
      <w:pPr>
        <w:pStyle w:val="aff1"/>
        <w:spacing w:before="91" w:after="91"/>
      </w:pPr>
      <w:bookmarkStart w:id="51" w:name="_Ref46388366"/>
      <w:r>
        <w:t>图2 .</w:t>
      </w:r>
      <w:r>
        <w:fldChar w:fldCharType="begin"/>
      </w:r>
      <w:r>
        <w:instrText xml:space="preserve"> </w:instrText>
      </w:r>
      <w:r>
        <w:rPr>
          <w:rFonts w:hint="eastAsia"/>
        </w:rPr>
        <w:instrText>SEQ 图2_. \* ARABIC</w:instrText>
      </w:r>
      <w:r>
        <w:instrText xml:space="preserve"> </w:instrText>
      </w:r>
      <w:r>
        <w:fldChar w:fldCharType="separate"/>
      </w:r>
      <w:r>
        <w:rPr>
          <w:noProof/>
        </w:rPr>
        <w:t>6</w:t>
      </w:r>
      <w:r>
        <w:fldChar w:fldCharType="end"/>
      </w:r>
      <w:bookmarkEnd w:id="51"/>
      <w:r w:rsidR="00DA5EA7" w:rsidRPr="00DA5EA7">
        <w:rPr>
          <w:rFonts w:hint="eastAsia"/>
        </w:rPr>
        <w:t>动态分支预测流程流程</w:t>
      </w:r>
    </w:p>
    <w:p w14:paraId="4FCDFBD8" w14:textId="229C352B" w:rsidR="00DA5EA7" w:rsidRDefault="00DA5EA7" w:rsidP="00DA5EA7"/>
    <w:p w14:paraId="00690006" w14:textId="77777777" w:rsidR="00C83C1B" w:rsidRDefault="00C83C1B" w:rsidP="00DA5EA7">
      <w:pPr>
        <w:jc w:val="center"/>
      </w:pPr>
    </w:p>
    <w:p w14:paraId="12FE7F1B" w14:textId="62935E8E" w:rsidR="00C83C1B" w:rsidRPr="002F1524" w:rsidRDefault="009B3D62" w:rsidP="009B3D62">
      <w:pPr>
        <w:widowControl/>
        <w:ind w:firstLine="420"/>
        <w:jc w:val="left"/>
      </w:pPr>
      <w:r>
        <w:lastRenderedPageBreak/>
        <w:t>动态分支预测主要依赖于</w:t>
      </w:r>
      <w:r>
        <w:rPr>
          <w:rFonts w:hint="eastAsia"/>
        </w:rPr>
        <w:t>B</w:t>
      </w:r>
      <w:r>
        <w:t>HT</w:t>
      </w:r>
      <w:r>
        <w:t>表，</w:t>
      </w:r>
      <w:r>
        <w:rPr>
          <w:rFonts w:hint="eastAsia"/>
        </w:rPr>
        <w:t>B</w:t>
      </w:r>
      <w:r>
        <w:t>HT</w:t>
      </w:r>
      <w:r>
        <w:t>表本质上就是一个全相联</w:t>
      </w:r>
      <w:r>
        <w:rPr>
          <w:rFonts w:hint="eastAsia"/>
        </w:rPr>
        <w:t>C</w:t>
      </w:r>
      <w:r>
        <w:t>ache</w:t>
      </w:r>
      <w:r>
        <w:t>。</w:t>
      </w:r>
      <w:r w:rsidRPr="009B3D62">
        <w:rPr>
          <w:rFonts w:hint="eastAsia"/>
        </w:rPr>
        <w:t xml:space="preserve">BHT </w:t>
      </w:r>
      <w:r w:rsidRPr="009B3D62">
        <w:rPr>
          <w:rFonts w:hint="eastAsia"/>
        </w:rPr>
        <w:t>表中存放分支指令的地址，分支目标地址，历史跳转信息描述位（分支预测历史位）</w:t>
      </w:r>
      <w:r>
        <w:rPr>
          <w:rFonts w:hint="eastAsia"/>
        </w:rPr>
        <w:t>、有效位以及</w:t>
      </w:r>
      <w:r>
        <w:rPr>
          <w:rFonts w:hint="eastAsia"/>
        </w:rPr>
        <w:t>L</w:t>
      </w:r>
      <w:r>
        <w:t>RU</w:t>
      </w:r>
      <w:r>
        <w:t>算法结构。</w:t>
      </w:r>
      <w:r w:rsidR="00851457" w:rsidRPr="00851457">
        <w:rPr>
          <w:rFonts w:hint="eastAsia"/>
        </w:rPr>
        <w:t xml:space="preserve">BHT </w:t>
      </w:r>
      <w:r w:rsidR="00851457" w:rsidRPr="00851457">
        <w:rPr>
          <w:rFonts w:hint="eastAsia"/>
        </w:rPr>
        <w:t>表会放在取指令阶段，利用</w:t>
      </w:r>
      <w:r w:rsidR="00851457" w:rsidRPr="00851457">
        <w:rPr>
          <w:rFonts w:hint="eastAsia"/>
        </w:rPr>
        <w:t xml:space="preserve"> PC</w:t>
      </w:r>
      <w:r w:rsidR="00851457" w:rsidRPr="00851457">
        <w:rPr>
          <w:rFonts w:hint="eastAsia"/>
        </w:rPr>
        <w:t>的值作为关键字进行全相联比较</w:t>
      </w:r>
      <w:r w:rsidR="00851457">
        <w:rPr>
          <w:rFonts w:hint="eastAsia"/>
        </w:rPr>
        <w:t>。</w:t>
      </w:r>
    </w:p>
    <w:p w14:paraId="485EFC0F" w14:textId="730F1463" w:rsidR="00C83C1B" w:rsidRDefault="009B3D62" w:rsidP="00851457">
      <w:pPr>
        <w:widowControl/>
        <w:ind w:firstLine="420"/>
        <w:jc w:val="left"/>
      </w:pPr>
      <w:r>
        <w:t>在</w:t>
      </w:r>
      <w:r>
        <w:rPr>
          <w:rFonts w:hint="eastAsia"/>
        </w:rPr>
        <w:t>B</w:t>
      </w:r>
      <w:r>
        <w:t>HT</w:t>
      </w:r>
      <w:r>
        <w:t>表中比较重要的就是分支预测历史位</w:t>
      </w:r>
      <w:r w:rsidR="00851457">
        <w:t>。</w:t>
      </w:r>
      <w:r w:rsidRPr="009B3D62">
        <w:rPr>
          <w:rFonts w:hint="eastAsia"/>
        </w:rPr>
        <w:t>双预测位可在较低的成本下实现很高的预测准确率，所以现在普遍采用双位预</w:t>
      </w:r>
      <w:r w:rsidR="00851457">
        <w:rPr>
          <w:rFonts w:hint="eastAsia"/>
        </w:rPr>
        <w:t>测。采用双位预测的</w:t>
      </w:r>
      <w:r w:rsidR="00851457">
        <w:rPr>
          <w:rFonts w:hint="eastAsia"/>
        </w:rPr>
        <w:t>B</w:t>
      </w:r>
      <w:r w:rsidR="00851457">
        <w:t>HT</w:t>
      </w:r>
      <w:r w:rsidR="00851457">
        <w:t>状态转换如</w:t>
      </w:r>
      <w:r w:rsidR="008D5187">
        <w:fldChar w:fldCharType="begin"/>
      </w:r>
      <w:r w:rsidR="008D5187">
        <w:instrText xml:space="preserve"> REF _Ref34751467 \h </w:instrText>
      </w:r>
      <w:r w:rsidR="008D5187">
        <w:fldChar w:fldCharType="separate"/>
      </w:r>
      <w:r w:rsidR="008D5187">
        <w:t>图</w:t>
      </w:r>
      <w:r w:rsidR="008D5187">
        <w:t>2 .</w:t>
      </w:r>
      <w:r w:rsidR="008D5187">
        <w:rPr>
          <w:noProof/>
        </w:rPr>
        <w:t>7</w:t>
      </w:r>
      <w:r w:rsidR="008D5187">
        <w:fldChar w:fldCharType="end"/>
      </w:r>
    </w:p>
    <w:p w14:paraId="13FBAEA6" w14:textId="77777777" w:rsidR="00C83C1B" w:rsidRPr="00C83C1B" w:rsidRDefault="00C83C1B" w:rsidP="00DA5EA7">
      <w:pPr>
        <w:jc w:val="center"/>
      </w:pPr>
    </w:p>
    <w:p w14:paraId="3CC32A7A" w14:textId="41953414" w:rsidR="00DA5EA7" w:rsidRDefault="00DA5EA7" w:rsidP="00DA5EA7">
      <w:pPr>
        <w:jc w:val="center"/>
      </w:pPr>
      <w:r>
        <w:rPr>
          <w:noProof/>
        </w:rPr>
        <w:drawing>
          <wp:inline distT="0" distB="0" distL="0" distR="0" wp14:anchorId="0AC56031" wp14:editId="5107EFB2">
            <wp:extent cx="4095238" cy="1447619"/>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238" cy="1447619"/>
                    </a:xfrm>
                    <a:prstGeom prst="rect">
                      <a:avLst/>
                    </a:prstGeom>
                  </pic:spPr>
                </pic:pic>
              </a:graphicData>
            </a:graphic>
          </wp:inline>
        </w:drawing>
      </w:r>
    </w:p>
    <w:p w14:paraId="48EBF860" w14:textId="6A4E121B" w:rsidR="00DA5EA7" w:rsidRPr="00DA5EA7" w:rsidRDefault="008E5395" w:rsidP="00DA5EA7">
      <w:pPr>
        <w:pStyle w:val="aff1"/>
        <w:spacing w:before="91" w:after="91"/>
        <w:sectPr w:rsidR="00DA5EA7" w:rsidRPr="00DA5EA7" w:rsidSect="001A4F50">
          <w:footnotePr>
            <w:numRestart w:val="eachPage"/>
          </w:footnotePr>
          <w:pgSz w:w="11906" w:h="16838"/>
          <w:pgMar w:top="1702" w:right="1558" w:bottom="1418" w:left="1531" w:header="851" w:footer="992" w:gutter="0"/>
          <w:cols w:space="720"/>
          <w:docGrid w:type="linesAndChars" w:linePitch="459"/>
        </w:sectPr>
      </w:pPr>
      <w:bookmarkStart w:id="52" w:name="_Ref34751467"/>
      <w:r>
        <w:t>图2 .</w:t>
      </w:r>
      <w:r>
        <w:fldChar w:fldCharType="begin"/>
      </w:r>
      <w:r>
        <w:instrText xml:space="preserve"> </w:instrText>
      </w:r>
      <w:r>
        <w:rPr>
          <w:rFonts w:hint="eastAsia"/>
        </w:rPr>
        <w:instrText>SEQ 图2_. \* ARABIC</w:instrText>
      </w:r>
      <w:r>
        <w:instrText xml:space="preserve"> </w:instrText>
      </w:r>
      <w:r>
        <w:fldChar w:fldCharType="separate"/>
      </w:r>
      <w:r>
        <w:rPr>
          <w:noProof/>
        </w:rPr>
        <w:t>7</w:t>
      </w:r>
      <w:r>
        <w:fldChar w:fldCharType="end"/>
      </w:r>
      <w:bookmarkEnd w:id="52"/>
      <w:r w:rsidR="00DA5EA7" w:rsidRPr="00DA5EA7">
        <w:rPr>
          <w:rFonts w:hint="eastAsia"/>
        </w:rPr>
        <w:t>采用双位预测的 BHT 状态转换</w:t>
      </w:r>
    </w:p>
    <w:p w14:paraId="53593D4B" w14:textId="1786084E" w:rsidR="000C5960" w:rsidRPr="00851457" w:rsidRDefault="000C5960" w:rsidP="00851457">
      <w:pPr>
        <w:pStyle w:val="10"/>
        <w:numPr>
          <w:ilvl w:val="0"/>
          <w:numId w:val="7"/>
        </w:numPr>
      </w:pPr>
      <w:bookmarkStart w:id="53" w:name="_Toc46480701"/>
      <w:r w:rsidRPr="00851457">
        <w:rPr>
          <w:rFonts w:hint="eastAsia"/>
        </w:rPr>
        <w:lastRenderedPageBreak/>
        <w:t>详细设计与实现</w:t>
      </w:r>
      <w:bookmarkEnd w:id="53"/>
    </w:p>
    <w:p w14:paraId="219141E3" w14:textId="77777777" w:rsidR="000C5960" w:rsidRDefault="00186A26" w:rsidP="00591A3F">
      <w:pPr>
        <w:pStyle w:val="2"/>
        <w:tabs>
          <w:tab w:val="clear" w:pos="720"/>
          <w:tab w:val="left" w:pos="567"/>
        </w:tabs>
        <w:ind w:left="818" w:right="240" w:hanging="818"/>
      </w:pPr>
      <w:bookmarkStart w:id="54" w:name="_Toc318364342"/>
      <w:bookmarkStart w:id="55" w:name="_Toc46480702"/>
      <w:r>
        <w:rPr>
          <w:rFonts w:hint="eastAsia"/>
        </w:rPr>
        <w:t>单周期</w:t>
      </w:r>
      <w:r>
        <w:rPr>
          <w:rFonts w:hint="eastAsia"/>
        </w:rPr>
        <w:t>CPU</w:t>
      </w:r>
      <w:bookmarkEnd w:id="54"/>
      <w:r>
        <w:rPr>
          <w:rFonts w:hint="eastAsia"/>
        </w:rPr>
        <w:t xml:space="preserve"> </w:t>
      </w:r>
      <w:r w:rsidR="00E43411">
        <w:rPr>
          <w:rFonts w:hint="eastAsia"/>
        </w:rPr>
        <w:t>实现</w:t>
      </w:r>
      <w:bookmarkEnd w:id="55"/>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r>
        <w:rPr>
          <w:rFonts w:hint="eastAsia"/>
        </w:rPr>
        <w:t>Logism</w:t>
      </w:r>
      <w:r>
        <w:rPr>
          <w:rFonts w:hint="eastAsia"/>
        </w:rPr>
        <w:t>实现：</w:t>
      </w:r>
    </w:p>
    <w:p w14:paraId="3586AB85" w14:textId="5FC33121" w:rsidR="00E43411" w:rsidRDefault="00527065" w:rsidP="00EC1077">
      <w:pPr>
        <w:pStyle w:val="a3"/>
        <w:ind w:rightChars="11" w:right="26" w:firstLine="480"/>
      </w:pPr>
      <w:r>
        <w:rPr>
          <w:rFonts w:hint="eastAsia"/>
        </w:rPr>
        <w:t>用一个</w:t>
      </w:r>
      <w:r>
        <w:rPr>
          <w:rFonts w:hint="eastAsia"/>
        </w:rPr>
        <w:t>32</w:t>
      </w:r>
      <w:r>
        <w:rPr>
          <w:rFonts w:hint="eastAsia"/>
        </w:rPr>
        <w:t>位寄存器</w:t>
      </w:r>
      <w:r>
        <w:rPr>
          <w:rFonts w:hint="eastAsia"/>
        </w:rPr>
        <w:t>PC</w:t>
      </w:r>
      <w:r>
        <w:rPr>
          <w:rFonts w:hint="eastAsia"/>
        </w:rPr>
        <w:t>，上升沿触发，输入来自于地址转移逻辑的输出，</w:t>
      </w:r>
      <w:r w:rsidRPr="00187EEC">
        <w:rPr>
          <w:rFonts w:ascii="宋体" w:hAnsi="宋体" w:hint="eastAsia"/>
        </w:rPr>
        <w:t>输出</w:t>
      </w:r>
      <w:r>
        <w:rPr>
          <w:rFonts w:hint="eastAsia"/>
        </w:rPr>
        <w:t>送到指令存储器。</w:t>
      </w:r>
    </w:p>
    <w:p w14:paraId="1C4FD224" w14:textId="3307A15C" w:rsidR="00E43411" w:rsidRDefault="006E3352" w:rsidP="001372B2">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46C61911" w14:textId="7C51457F" w:rsidR="00D921C7" w:rsidRDefault="00F35377" w:rsidP="00F35377">
      <w:pPr>
        <w:pStyle w:val="aff1"/>
        <w:spacing w:before="91" w:after="91"/>
      </w:pPr>
      <w:r>
        <w:t xml:space="preserve">图3. </w:t>
      </w:r>
      <w:r w:rsidR="00E1358F">
        <w:fldChar w:fldCharType="begin"/>
      </w:r>
      <w:r w:rsidR="00E1358F">
        <w:instrText xml:space="preserve"> SEQ </w:instrText>
      </w:r>
      <w:r w:rsidR="00E1358F">
        <w:instrText>图</w:instrText>
      </w:r>
      <w:r w:rsidR="00E1358F">
        <w:instrText xml:space="preserve">3. \* ARABIC </w:instrText>
      </w:r>
      <w:r w:rsidR="00E1358F">
        <w:fldChar w:fldCharType="separate"/>
      </w:r>
      <w:r w:rsidR="00513651">
        <w:rPr>
          <w:noProof/>
        </w:rPr>
        <w:t>1</w:t>
      </w:r>
      <w:r w:rsidR="00E1358F">
        <w:rPr>
          <w:noProof/>
        </w:rPr>
        <w:fldChar w:fldCharType="end"/>
      </w:r>
      <w:r w:rsidR="00D921C7">
        <w:rPr>
          <w:rFonts w:hint="eastAsia"/>
        </w:rPr>
        <w:t>程序计数器（PC）</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r>
        <w:rPr>
          <w:rFonts w:hint="eastAsia"/>
        </w:rPr>
        <w:t>Logism</w:t>
      </w:r>
      <w:r>
        <w:rPr>
          <w:rFonts w:hint="eastAsia"/>
        </w:rPr>
        <w:t>实现：</w:t>
      </w:r>
    </w:p>
    <w:p w14:paraId="6D1C6172" w14:textId="4935D5F3"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）。设置该只读存储器的地址位宽为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字节偏移部分直接屏蔽，使用分线器只取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sidR="004D7F2F">
        <w:rPr>
          <w:kern w:val="0"/>
        </w:rPr>
        <w:fldChar w:fldCharType="begin"/>
      </w:r>
      <w:r w:rsidR="004D7F2F">
        <w:rPr>
          <w:kern w:val="0"/>
        </w:rPr>
        <w:instrText xml:space="preserve"> </w:instrText>
      </w:r>
      <w:r w:rsidR="004D7F2F">
        <w:rPr>
          <w:rFonts w:hint="eastAsia"/>
          <w:kern w:val="0"/>
        </w:rPr>
        <w:instrText>REF _Ref46396089 \h</w:instrText>
      </w:r>
      <w:r w:rsidR="004D7F2F">
        <w:rPr>
          <w:kern w:val="0"/>
        </w:rPr>
        <w:instrText xml:space="preserve"> </w:instrText>
      </w:r>
      <w:r w:rsidR="004D7F2F">
        <w:rPr>
          <w:kern w:val="0"/>
        </w:rPr>
      </w:r>
      <w:r w:rsidR="004D7F2F">
        <w:rPr>
          <w:kern w:val="0"/>
        </w:rPr>
        <w:fldChar w:fldCharType="separate"/>
      </w:r>
      <w:r w:rsidR="004D7F2F">
        <w:t>图</w:t>
      </w:r>
      <w:r w:rsidR="004D7F2F">
        <w:t xml:space="preserve">3. </w:t>
      </w:r>
      <w:r w:rsidR="004D7F2F">
        <w:rPr>
          <w:noProof/>
        </w:rPr>
        <w:t>2</w:t>
      </w:r>
      <w:r w:rsidR="004D7F2F">
        <w:rPr>
          <w:kern w:val="0"/>
        </w:rPr>
        <w:fldChar w:fldCharType="end"/>
      </w:r>
      <w:r>
        <w:rPr>
          <w:rFonts w:hint="eastAsia"/>
          <w:kern w:val="0"/>
        </w:rPr>
        <w:t>所示。</w:t>
      </w:r>
    </w:p>
    <w:p w14:paraId="4F101C2D" w14:textId="5F130886" w:rsidR="00056C51" w:rsidRDefault="00B81696" w:rsidP="00056C51">
      <w:pPr>
        <w:pStyle w:val="a3"/>
        <w:keepNext/>
        <w:ind w:firstLineChars="0" w:firstLine="0"/>
        <w:jc w:val="center"/>
      </w:pPr>
      <w:r>
        <w:rPr>
          <w:noProof/>
        </w:rPr>
        <w:drawing>
          <wp:inline distT="0" distB="0" distL="0" distR="0" wp14:anchorId="0A602C32" wp14:editId="268C30B7">
            <wp:extent cx="2019048" cy="1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9048" cy="1057143"/>
                    </a:xfrm>
                    <a:prstGeom prst="rect">
                      <a:avLst/>
                    </a:prstGeom>
                  </pic:spPr>
                </pic:pic>
              </a:graphicData>
            </a:graphic>
          </wp:inline>
        </w:drawing>
      </w:r>
    </w:p>
    <w:p w14:paraId="5F0C2FDC" w14:textId="62CF519B" w:rsidR="006A4689" w:rsidRDefault="004D7F2F" w:rsidP="004D7F2F">
      <w:pPr>
        <w:pStyle w:val="aff1"/>
        <w:spacing w:before="91" w:after="91"/>
      </w:pPr>
      <w:bookmarkStart w:id="56" w:name="_Ref46396089"/>
      <w:r>
        <w:t xml:space="preserve">图3. </w:t>
      </w:r>
      <w:r w:rsidR="00E1358F">
        <w:fldChar w:fldCharType="begin"/>
      </w:r>
      <w:r w:rsidR="00E1358F">
        <w:instrText xml:space="preserve"> SEQ </w:instrText>
      </w:r>
      <w:r w:rsidR="00E1358F">
        <w:instrText>图</w:instrText>
      </w:r>
      <w:r w:rsidR="00E1358F">
        <w:instrText xml:space="preserve">3. \* ARABIC </w:instrText>
      </w:r>
      <w:r w:rsidR="00E1358F">
        <w:fldChar w:fldCharType="separate"/>
      </w:r>
      <w:r w:rsidR="00513651">
        <w:rPr>
          <w:noProof/>
        </w:rPr>
        <w:t>2</w:t>
      </w:r>
      <w:r w:rsidR="00E1358F">
        <w:rPr>
          <w:noProof/>
        </w:rPr>
        <w:fldChar w:fldCharType="end"/>
      </w:r>
      <w:bookmarkEnd w:id="56"/>
      <w:r w:rsidR="00056C51">
        <w:rPr>
          <w:rFonts w:hint="eastAsia"/>
        </w:rPr>
        <w:t>指令存储器（IM）</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0D86DE19" w14:textId="467BD538" w:rsidR="0026406C" w:rsidRDefault="0026406C" w:rsidP="0026406C">
      <w:pPr>
        <w:pStyle w:val="a3"/>
        <w:ind w:rightChars="11" w:right="26" w:firstLine="480"/>
      </w:pPr>
      <w:r>
        <w:rPr>
          <w:rFonts w:hint="eastAsia"/>
        </w:rPr>
        <w:t>采用工程化设计模式，一次构建所有数据通路。将每条指令改成</w:t>
      </w:r>
      <w:r>
        <w:rPr>
          <w:rFonts w:hint="eastAsia"/>
        </w:rPr>
        <w:t>RTL</w:t>
      </w:r>
      <w:r>
        <w:rPr>
          <w:rFonts w:hint="eastAsia"/>
        </w:rPr>
        <w:t>，</w:t>
      </w:r>
      <w:r w:rsidRPr="00C44722">
        <w:rPr>
          <w:rFonts w:hint="eastAsia"/>
        </w:rPr>
        <w:t>仅保留数</w:t>
      </w:r>
      <w:r w:rsidRPr="00C44722">
        <w:rPr>
          <w:rFonts w:hint="eastAsia"/>
        </w:rPr>
        <w:lastRenderedPageBreak/>
        <w:t>据类信号</w:t>
      </w:r>
      <w:r>
        <w:rPr>
          <w:rFonts w:hint="eastAsia"/>
        </w:rPr>
        <w:t>，</w:t>
      </w:r>
      <w:r w:rsidRPr="00C44722">
        <w:rPr>
          <w:rFonts w:hint="eastAsia"/>
        </w:rPr>
        <w:t>记录各部件输入端数据来源</w:t>
      </w:r>
      <w:r>
        <w:rPr>
          <w:rFonts w:hint="eastAsia"/>
        </w:rPr>
        <w:t>，数据通路表已在</w:t>
      </w:r>
      <w:r>
        <w:fldChar w:fldCharType="begin"/>
      </w:r>
      <w:r>
        <w:instrText xml:space="preserve"> </w:instrText>
      </w:r>
      <w:r>
        <w:rPr>
          <w:rFonts w:hint="eastAsia"/>
        </w:rPr>
        <w:instrText>REF _Ref34733819 \h</w:instrText>
      </w:r>
      <w:r>
        <w:instrText xml:space="preserve"> </w:instrText>
      </w:r>
      <w:r>
        <w:fldChar w:fldCharType="separate"/>
      </w:r>
      <w:r>
        <w:rPr>
          <w:rFonts w:hint="eastAsia"/>
        </w:rPr>
        <w:t>表</w:t>
      </w:r>
      <w:r>
        <w:rPr>
          <w:rFonts w:hint="eastAsia"/>
        </w:rPr>
        <w:t xml:space="preserve"> </w:t>
      </w:r>
      <w:r>
        <w:rPr>
          <w:noProof/>
        </w:rPr>
        <w:t>2</w:t>
      </w:r>
      <w:r>
        <w:noBreakHyphen/>
      </w:r>
      <w:r>
        <w:rPr>
          <w:noProof/>
        </w:rPr>
        <w:t>7</w:t>
      </w:r>
      <w:r>
        <w:fldChar w:fldCharType="end"/>
      </w:r>
      <w:r>
        <w:rPr>
          <w:rFonts w:hint="eastAsia"/>
        </w:rPr>
        <w:t>中给出，不再重复。</w:t>
      </w:r>
    </w:p>
    <w:p w14:paraId="01D5459D" w14:textId="65E9AADA" w:rsidR="006A4689" w:rsidRDefault="0026406C" w:rsidP="00E57D54">
      <w:pPr>
        <w:pStyle w:val="a3"/>
        <w:ind w:rightChars="11" w:right="26" w:firstLine="480"/>
      </w:pPr>
      <w:r>
        <w:rPr>
          <w:rFonts w:hint="eastAsia"/>
        </w:rPr>
        <w:t>根据数据通路表进行多指令数据通路的合并，将各个主要功能部件进行连接，根据数据通路合并表的最终结果，对于所有的多输入部件使用多路选择器进行输入选择。最终便可以完成数据通路的搭建。数据通路如</w:t>
      </w:r>
      <w:r w:rsidR="004D7F2F">
        <w:fldChar w:fldCharType="begin"/>
      </w:r>
      <w:r w:rsidR="004D7F2F">
        <w:instrText xml:space="preserve"> </w:instrText>
      </w:r>
      <w:r w:rsidR="004D7F2F">
        <w:rPr>
          <w:rFonts w:hint="eastAsia"/>
        </w:rPr>
        <w:instrText>REF _Ref46396102 \h</w:instrText>
      </w:r>
      <w:r w:rsidR="004D7F2F">
        <w:instrText xml:space="preserve"> </w:instrText>
      </w:r>
      <w:r w:rsidR="004D7F2F">
        <w:fldChar w:fldCharType="separate"/>
      </w:r>
      <w:r w:rsidR="004D7F2F">
        <w:t>图</w:t>
      </w:r>
      <w:r w:rsidR="004D7F2F">
        <w:t xml:space="preserve">3. </w:t>
      </w:r>
      <w:r w:rsidR="004D7F2F">
        <w:rPr>
          <w:noProof/>
        </w:rPr>
        <w:t>3</w:t>
      </w:r>
      <w:r w:rsidR="004D7F2F">
        <w:fldChar w:fldCharType="end"/>
      </w:r>
      <w:r>
        <w:rPr>
          <w:rFonts w:hint="eastAsia"/>
        </w:rPr>
        <w:t>所示。</w:t>
      </w:r>
    </w:p>
    <w:p w14:paraId="6DDC510E" w14:textId="25CC346C" w:rsidR="003F7D96" w:rsidRDefault="00E57D54" w:rsidP="00E57D54">
      <w:pPr>
        <w:pStyle w:val="a3"/>
        <w:keepNext/>
        <w:ind w:firstLineChars="0" w:firstLine="0"/>
        <w:jc w:val="center"/>
      </w:pPr>
      <w:r>
        <w:rPr>
          <w:noProof/>
        </w:rPr>
        <w:drawing>
          <wp:inline distT="0" distB="0" distL="0" distR="0" wp14:anchorId="3465EA89" wp14:editId="3EA4458E">
            <wp:extent cx="5598795" cy="322770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8795" cy="3227705"/>
                    </a:xfrm>
                    <a:prstGeom prst="rect">
                      <a:avLst/>
                    </a:prstGeom>
                  </pic:spPr>
                </pic:pic>
              </a:graphicData>
            </a:graphic>
          </wp:inline>
        </w:drawing>
      </w:r>
    </w:p>
    <w:p w14:paraId="381E68B2" w14:textId="373100D9" w:rsidR="003F7D96" w:rsidRDefault="004D7F2F" w:rsidP="004D7F2F">
      <w:pPr>
        <w:pStyle w:val="aff1"/>
        <w:spacing w:before="91" w:after="91"/>
      </w:pPr>
      <w:bookmarkStart w:id="57" w:name="_Ref46396102"/>
      <w:r>
        <w:t xml:space="preserve">图3. </w:t>
      </w:r>
      <w:r w:rsidR="00E1358F">
        <w:fldChar w:fldCharType="begin"/>
      </w:r>
      <w:r w:rsidR="00E1358F">
        <w:instrText xml:space="preserve"> SEQ </w:instrText>
      </w:r>
      <w:r w:rsidR="00E1358F">
        <w:instrText>图</w:instrText>
      </w:r>
      <w:r w:rsidR="00E1358F">
        <w:instrText xml:space="preserve">3. \* ARABIC </w:instrText>
      </w:r>
      <w:r w:rsidR="00E1358F">
        <w:fldChar w:fldCharType="separate"/>
      </w:r>
      <w:r w:rsidR="00513651">
        <w:rPr>
          <w:noProof/>
        </w:rPr>
        <w:t>3</w:t>
      </w:r>
      <w:r w:rsidR="00E1358F">
        <w:rPr>
          <w:noProof/>
        </w:rPr>
        <w:fldChar w:fldCharType="end"/>
      </w:r>
      <w:bookmarkEnd w:id="57"/>
      <w:r w:rsidR="003F7D96">
        <w:rPr>
          <w:rFonts w:hint="eastAsia"/>
        </w:rPr>
        <w:t>单周期CPU数据通路（Logism）</w:t>
      </w:r>
    </w:p>
    <w:p w14:paraId="552BF26C" w14:textId="77777777" w:rsidR="003F7D96" w:rsidRDefault="003F7D96" w:rsidP="003F7D96">
      <w:pPr>
        <w:pStyle w:val="30"/>
        <w:tabs>
          <w:tab w:val="clear" w:pos="1080"/>
        </w:tabs>
        <w:spacing w:before="229" w:after="229"/>
      </w:pPr>
      <w:r>
        <w:rPr>
          <w:rFonts w:hint="eastAsia"/>
        </w:rPr>
        <w:t>控制器的实现</w:t>
      </w:r>
    </w:p>
    <w:p w14:paraId="22B43F27" w14:textId="49C0F9B4" w:rsidR="003F7D96" w:rsidRDefault="003F7D96" w:rsidP="009B785D">
      <w:pPr>
        <w:pStyle w:val="a3"/>
        <w:ind w:rightChars="11" w:right="26" w:firstLine="480"/>
      </w:pPr>
      <w:r>
        <w:rPr>
          <w:rFonts w:hint="eastAsia"/>
        </w:rPr>
        <w:t>根据总体方案设计中控制器的设计那一小节的相关内容，在</w:t>
      </w:r>
      <w:r>
        <w:rPr>
          <w:rFonts w:hint="eastAsia"/>
        </w:rPr>
        <w:t>Logism</w:t>
      </w:r>
      <w:r>
        <w:rPr>
          <w:rFonts w:hint="eastAsia"/>
        </w:rPr>
        <w:t>上进行主控制器、</w:t>
      </w:r>
      <w:r>
        <w:rPr>
          <w:rFonts w:hint="eastAsia"/>
        </w:rPr>
        <w:t>Branch</w:t>
      </w:r>
      <w:r>
        <w:rPr>
          <w:rFonts w:hint="eastAsia"/>
        </w:rPr>
        <w:t>控制器、</w:t>
      </w:r>
      <w:r>
        <w:rPr>
          <w:rFonts w:hint="eastAsia"/>
        </w:rPr>
        <w:t>SYSCALL</w:t>
      </w:r>
      <w:r>
        <w:rPr>
          <w:rFonts w:hint="eastAsia"/>
        </w:rPr>
        <w:t>控制器的具体实现。主控制器</w:t>
      </w:r>
      <w:r w:rsidR="009B785D">
        <w:rPr>
          <w:rFonts w:hint="eastAsia"/>
        </w:rPr>
        <w:t>部分</w:t>
      </w:r>
      <w:r>
        <w:rPr>
          <w:rFonts w:hint="eastAsia"/>
        </w:rPr>
        <w:t>对照</w:t>
      </w:r>
      <w:r w:rsidR="00994E8B">
        <w:fldChar w:fldCharType="begin"/>
      </w:r>
      <w:r w:rsidR="00994E8B">
        <w:instrText xml:space="preserve"> </w:instrText>
      </w:r>
      <w:r w:rsidR="00994E8B">
        <w:rPr>
          <w:rFonts w:hint="eastAsia"/>
        </w:rPr>
        <w:instrText>REF _Ref34742870 \h</w:instrText>
      </w:r>
      <w:r w:rsidR="00994E8B">
        <w:instrText xml:space="preserve"> </w:instrText>
      </w:r>
      <w:r w:rsidR="00994E8B">
        <w:fldChar w:fldCharType="separate"/>
      </w:r>
      <w:r w:rsidR="00994E8B">
        <w:rPr>
          <w:rFonts w:hint="eastAsia"/>
        </w:rPr>
        <w:t>表</w:t>
      </w:r>
      <w:r w:rsidR="00994E8B">
        <w:rPr>
          <w:rFonts w:hint="eastAsia"/>
        </w:rPr>
        <w:t xml:space="preserve"> </w:t>
      </w:r>
      <w:r w:rsidR="00994E8B">
        <w:rPr>
          <w:noProof/>
        </w:rPr>
        <w:t>2</w:t>
      </w:r>
      <w:r w:rsidR="00994E8B">
        <w:noBreakHyphen/>
      </w:r>
      <w:r w:rsidR="00994E8B">
        <w:rPr>
          <w:noProof/>
        </w:rPr>
        <w:t>9</w:t>
      </w:r>
      <w:r w:rsidR="00994E8B">
        <w:fldChar w:fldCharType="end"/>
      </w:r>
      <w:r w:rsidR="00994E8B">
        <w:rPr>
          <w:rFonts w:hint="eastAsia"/>
        </w:rPr>
        <w:t>，然后按照表格进行控制信号自动生成，最后所得的控制器实现</w:t>
      </w:r>
      <w:r w:rsidR="00C061BB">
        <w:rPr>
          <w:rFonts w:hint="eastAsia"/>
        </w:rPr>
        <w:t>如</w:t>
      </w:r>
      <w:r w:rsidR="008C001D">
        <w:fldChar w:fldCharType="begin"/>
      </w:r>
      <w:r w:rsidR="008C001D">
        <w:instrText xml:space="preserve"> </w:instrText>
      </w:r>
      <w:r w:rsidR="008C001D">
        <w:rPr>
          <w:rFonts w:hint="eastAsia"/>
        </w:rPr>
        <w:instrText>REF _Ref46396134 \h</w:instrText>
      </w:r>
      <w:r w:rsidR="008C001D">
        <w:instrText xml:space="preserve"> </w:instrText>
      </w:r>
      <w:r w:rsidR="008C001D">
        <w:fldChar w:fldCharType="separate"/>
      </w:r>
      <w:r w:rsidR="008C001D">
        <w:rPr>
          <w:rFonts w:hint="eastAsia"/>
        </w:rPr>
        <w:t>图</w:t>
      </w:r>
      <w:r w:rsidR="008C001D">
        <w:rPr>
          <w:rFonts w:hint="eastAsia"/>
        </w:rPr>
        <w:t xml:space="preserve">3. </w:t>
      </w:r>
      <w:r w:rsidR="008C001D">
        <w:rPr>
          <w:noProof/>
        </w:rPr>
        <w:t>4</w:t>
      </w:r>
      <w:r w:rsidR="008C001D">
        <w:fldChar w:fldCharType="end"/>
      </w:r>
      <w:r w:rsidR="00994E8B">
        <w:rPr>
          <w:rFonts w:hint="eastAsia"/>
        </w:rPr>
        <w:t>所示：</w:t>
      </w:r>
    </w:p>
    <w:p w14:paraId="18CB60B2" w14:textId="60591994" w:rsidR="003F7D96" w:rsidRDefault="00994E8B" w:rsidP="00994E8B">
      <w:pPr>
        <w:pStyle w:val="a3"/>
        <w:ind w:firstLineChars="0" w:firstLine="0"/>
        <w:jc w:val="center"/>
      </w:pPr>
      <w:r>
        <w:rPr>
          <w:noProof/>
        </w:rPr>
        <w:drawing>
          <wp:inline distT="0" distB="0" distL="0" distR="0" wp14:anchorId="482A851D" wp14:editId="56DF7752">
            <wp:extent cx="4485736" cy="193074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4607" cy="1938865"/>
                    </a:xfrm>
                    <a:prstGeom prst="rect">
                      <a:avLst/>
                    </a:prstGeom>
                  </pic:spPr>
                </pic:pic>
              </a:graphicData>
            </a:graphic>
          </wp:inline>
        </w:drawing>
      </w:r>
    </w:p>
    <w:p w14:paraId="5537309C" w14:textId="32B1862D" w:rsidR="00C061BB" w:rsidRPr="003F7D96" w:rsidRDefault="00C061BB" w:rsidP="00C061BB">
      <w:pPr>
        <w:pStyle w:val="aff1"/>
        <w:spacing w:before="91" w:after="91"/>
      </w:pPr>
      <w:bookmarkStart w:id="58" w:name="_Ref46396134"/>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513651">
        <w:rPr>
          <w:noProof/>
        </w:rPr>
        <w:t>4</w:t>
      </w:r>
      <w:r>
        <w:fldChar w:fldCharType="end"/>
      </w:r>
      <w:bookmarkEnd w:id="58"/>
      <w:r>
        <w:rPr>
          <w:rFonts w:hint="eastAsia"/>
        </w:rPr>
        <w:t>控制器实现</w:t>
      </w:r>
    </w:p>
    <w:p w14:paraId="75555A1F" w14:textId="716FFB5B" w:rsidR="006A4689" w:rsidRPr="009B3ED4" w:rsidRDefault="00527065" w:rsidP="006A4689">
      <w:pPr>
        <w:pStyle w:val="2"/>
        <w:tabs>
          <w:tab w:val="clear" w:pos="720"/>
          <w:tab w:val="left" w:pos="567"/>
        </w:tabs>
        <w:ind w:left="818" w:right="240" w:hanging="818"/>
      </w:pPr>
      <w:bookmarkStart w:id="59" w:name="_Toc46480703"/>
      <w:r>
        <w:rPr>
          <w:rFonts w:hint="eastAsia"/>
        </w:rPr>
        <w:lastRenderedPageBreak/>
        <w:t>多级中断机制实现</w:t>
      </w:r>
      <w:bookmarkEnd w:id="59"/>
    </w:p>
    <w:p w14:paraId="666F5E35" w14:textId="2361C8CB" w:rsidR="006A4689" w:rsidRDefault="00527065" w:rsidP="006A4689">
      <w:pPr>
        <w:pStyle w:val="30"/>
        <w:tabs>
          <w:tab w:val="left" w:pos="1080"/>
        </w:tabs>
        <w:spacing w:beforeLines="0" w:before="229" w:afterLines="0" w:after="229"/>
      </w:pPr>
      <w:r>
        <w:t>硬件实现</w:t>
      </w:r>
    </w:p>
    <w:p w14:paraId="7BA0C820" w14:textId="6402A01B" w:rsidR="00527065" w:rsidRDefault="00527065" w:rsidP="00527065">
      <w:pPr>
        <w:pStyle w:val="a3"/>
        <w:numPr>
          <w:ilvl w:val="0"/>
          <w:numId w:val="30"/>
        </w:numPr>
        <w:ind w:rightChars="11" w:right="26" w:firstLineChars="0"/>
      </w:pPr>
      <w:r>
        <w:t>硬布线控制器的修改</w:t>
      </w:r>
    </w:p>
    <w:p w14:paraId="53C51DEC" w14:textId="1C8546D7" w:rsidR="004C1F1F" w:rsidRDefault="004C1F1F" w:rsidP="004C1F1F">
      <w:pPr>
        <w:pStyle w:val="a3"/>
        <w:ind w:rightChars="11" w:right="26" w:firstLineChars="0"/>
      </w:pPr>
      <w:r>
        <w:t>在这里硬布线控制器只是简单的增加了</w:t>
      </w:r>
      <w:r>
        <w:rPr>
          <w:rFonts w:hint="eastAsia"/>
        </w:rPr>
        <w:t>M</w:t>
      </w:r>
      <w:r>
        <w:rPr>
          <w:rFonts w:hint="eastAsia"/>
        </w:rPr>
        <w:t>输入端用来区分</w:t>
      </w:r>
      <w:r>
        <w:rPr>
          <w:rFonts w:hint="eastAsia"/>
        </w:rPr>
        <w:t>M</w:t>
      </w:r>
      <w:r>
        <w:t>FC0</w:t>
      </w:r>
      <w:r>
        <w:t>和</w:t>
      </w:r>
      <w:r>
        <w:rPr>
          <w:rFonts w:hint="eastAsia"/>
        </w:rPr>
        <w:t>M</w:t>
      </w:r>
      <w:r>
        <w:t>TC0</w:t>
      </w:r>
      <w:r>
        <w:t>两条指令，当然也增加了两个输出端用于两条指令的译码信号。</w:t>
      </w:r>
    </w:p>
    <w:p w14:paraId="622A727A" w14:textId="00647737" w:rsidR="00527065" w:rsidRDefault="00527065" w:rsidP="00527065">
      <w:pPr>
        <w:pStyle w:val="a3"/>
        <w:ind w:rightChars="11" w:right="26" w:firstLineChars="0"/>
      </w:pPr>
      <w:r>
        <w:rPr>
          <w:noProof/>
        </w:rPr>
        <w:drawing>
          <wp:inline distT="0" distB="0" distL="0" distR="0" wp14:anchorId="78E1EBA9" wp14:editId="08F8FF35">
            <wp:extent cx="5167474" cy="2264616"/>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4449" cy="2267673"/>
                    </a:xfrm>
                    <a:prstGeom prst="rect">
                      <a:avLst/>
                    </a:prstGeom>
                  </pic:spPr>
                </pic:pic>
              </a:graphicData>
            </a:graphic>
          </wp:inline>
        </w:drawing>
      </w:r>
    </w:p>
    <w:p w14:paraId="293E2C75" w14:textId="332B8F2F" w:rsidR="0081301B" w:rsidRDefault="002B6E3E" w:rsidP="002B6E3E">
      <w:pPr>
        <w:pStyle w:val="aff1"/>
        <w:spacing w:before="91" w:after="91"/>
      </w:pPr>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513651">
        <w:rPr>
          <w:noProof/>
        </w:rPr>
        <w:t>5</w:t>
      </w:r>
      <w:r>
        <w:fldChar w:fldCharType="end"/>
      </w:r>
      <w:r w:rsidR="0081301B">
        <w:rPr>
          <w:rFonts w:hint="eastAsia"/>
        </w:rPr>
        <w:t>多级中断硬件细节实现</w:t>
      </w:r>
    </w:p>
    <w:p w14:paraId="471EC626" w14:textId="77CC75F4" w:rsidR="00527065" w:rsidRDefault="00527065" w:rsidP="00527065">
      <w:pPr>
        <w:pStyle w:val="a3"/>
        <w:ind w:rightChars="11" w:right="26" w:firstLineChars="0"/>
        <w:jc w:val="center"/>
      </w:pPr>
      <w:r>
        <w:rPr>
          <w:noProof/>
        </w:rPr>
        <w:drawing>
          <wp:inline distT="0" distB="0" distL="0" distR="0" wp14:anchorId="62F34B76" wp14:editId="2AA2DB57">
            <wp:extent cx="1742857" cy="25619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2857" cy="2561905"/>
                    </a:xfrm>
                    <a:prstGeom prst="rect">
                      <a:avLst/>
                    </a:prstGeom>
                  </pic:spPr>
                </pic:pic>
              </a:graphicData>
            </a:graphic>
          </wp:inline>
        </w:drawing>
      </w:r>
    </w:p>
    <w:p w14:paraId="79D5FDE9" w14:textId="3BC9EBA6" w:rsidR="0081301B" w:rsidRDefault="002B6E3E" w:rsidP="002B6E3E">
      <w:pPr>
        <w:pStyle w:val="aff1"/>
        <w:spacing w:before="91" w:after="91"/>
      </w:pPr>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513651">
        <w:rPr>
          <w:noProof/>
        </w:rPr>
        <w:t>6</w:t>
      </w:r>
      <w:r>
        <w:fldChar w:fldCharType="end"/>
      </w:r>
      <w:r w:rsidR="0081301B">
        <w:rPr>
          <w:rFonts w:hint="eastAsia"/>
        </w:rPr>
        <w:t>多级中断硬件整体实现</w:t>
      </w:r>
    </w:p>
    <w:p w14:paraId="1176A018" w14:textId="5649B694" w:rsidR="00527065" w:rsidRDefault="00527065" w:rsidP="00527065">
      <w:pPr>
        <w:pStyle w:val="a3"/>
        <w:numPr>
          <w:ilvl w:val="0"/>
          <w:numId w:val="30"/>
        </w:numPr>
        <w:ind w:rightChars="11" w:right="26" w:firstLineChars="0"/>
      </w:pPr>
      <w:r>
        <w:rPr>
          <w:rFonts w:hint="eastAsia"/>
        </w:rPr>
        <w:t>硬件堆栈的实现</w:t>
      </w:r>
    </w:p>
    <w:p w14:paraId="64EE1F32" w14:textId="1CE9AA4D" w:rsidR="005C7502" w:rsidRDefault="005C7502" w:rsidP="005C7502">
      <w:pPr>
        <w:pStyle w:val="a3"/>
        <w:ind w:rightChars="11" w:right="26" w:firstLineChars="0"/>
      </w:pPr>
      <w:r>
        <w:t>在这里基本实现了根据优先级判断的硬件堆栈功能，当前中断的优先级小于新产生中断的优先级时，新产生中断的中断程序入口地址便会存储到</w:t>
      </w:r>
      <w:r>
        <w:t>“</w:t>
      </w:r>
      <w:r>
        <w:t>栈</w:t>
      </w:r>
      <w:r>
        <w:t>”</w:t>
      </w:r>
      <w:r>
        <w:t>中，当需要返回地址时，优先输出优先级最高的中断返回地址，从优先级上实现了硬件堆栈的功能。</w:t>
      </w:r>
    </w:p>
    <w:p w14:paraId="0EE8702B" w14:textId="7AF725E9" w:rsidR="00527065" w:rsidRDefault="00527065" w:rsidP="00527065">
      <w:pPr>
        <w:pStyle w:val="a3"/>
        <w:ind w:rightChars="11" w:right="26" w:firstLineChars="0"/>
        <w:jc w:val="center"/>
      </w:pPr>
      <w:r>
        <w:rPr>
          <w:noProof/>
        </w:rPr>
        <w:lastRenderedPageBreak/>
        <w:drawing>
          <wp:inline distT="0" distB="0" distL="0" distR="0" wp14:anchorId="474439D0" wp14:editId="305C91DE">
            <wp:extent cx="2483423" cy="2639683"/>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8742" cy="2645336"/>
                    </a:xfrm>
                    <a:prstGeom prst="rect">
                      <a:avLst/>
                    </a:prstGeom>
                  </pic:spPr>
                </pic:pic>
              </a:graphicData>
            </a:graphic>
          </wp:inline>
        </w:drawing>
      </w:r>
    </w:p>
    <w:p w14:paraId="76765D7E" w14:textId="4828BE99" w:rsidR="00D908D5" w:rsidRDefault="00D908D5" w:rsidP="00D908D5">
      <w:pPr>
        <w:pStyle w:val="aff1"/>
        <w:spacing w:before="91" w:after="91"/>
      </w:pPr>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513651">
        <w:rPr>
          <w:noProof/>
        </w:rPr>
        <w:t>7</w:t>
      </w:r>
      <w:r>
        <w:fldChar w:fldCharType="end"/>
      </w:r>
      <w:r>
        <w:rPr>
          <w:rFonts w:hint="eastAsia"/>
        </w:rPr>
        <w:t>硬件堆栈的实现</w:t>
      </w:r>
    </w:p>
    <w:p w14:paraId="597DF656" w14:textId="620692FB" w:rsidR="006A4689" w:rsidRDefault="00527065" w:rsidP="00527065">
      <w:pPr>
        <w:pStyle w:val="a3"/>
        <w:numPr>
          <w:ilvl w:val="0"/>
          <w:numId w:val="30"/>
        </w:numPr>
        <w:ind w:rightChars="11" w:right="26" w:firstLineChars="0"/>
      </w:pPr>
      <w:r>
        <w:rPr>
          <w:rFonts w:hint="eastAsia"/>
        </w:rPr>
        <w:t>中断优先级判断</w:t>
      </w:r>
    </w:p>
    <w:p w14:paraId="31418106" w14:textId="554851B3" w:rsidR="008F7165" w:rsidRDefault="008F7165" w:rsidP="008F7165">
      <w:pPr>
        <w:pStyle w:val="a3"/>
        <w:ind w:rightChars="11" w:right="26" w:firstLineChars="0"/>
      </w:pPr>
      <w:r>
        <w:t>实现了中断优先级的判断，根据新产生中断的优先级与当前中断的优先级进行比较，</w:t>
      </w:r>
      <w:r w:rsidR="00537FA2">
        <w:t>从而确定是否产生中断嵌套信号。根据中断的优先级选取中断程序的入</w:t>
      </w:r>
      <w:r w:rsidR="00537FA2">
        <w:rPr>
          <w:rFonts w:hint="eastAsia"/>
        </w:rPr>
        <w:t>口</w:t>
      </w:r>
      <w:r>
        <w:t>地址。</w:t>
      </w:r>
    </w:p>
    <w:p w14:paraId="3E68BAD4" w14:textId="7DF89A4C" w:rsidR="008F7165" w:rsidRDefault="008F7165" w:rsidP="008F7165">
      <w:pPr>
        <w:pStyle w:val="a3"/>
        <w:ind w:left="420" w:rightChars="11" w:right="26" w:firstLineChars="0" w:firstLine="0"/>
      </w:pPr>
      <w:r>
        <w:rPr>
          <w:noProof/>
        </w:rPr>
        <w:drawing>
          <wp:inline distT="0" distB="0" distL="0" distR="0" wp14:anchorId="6DD95B24" wp14:editId="757932CE">
            <wp:extent cx="4412539" cy="3493698"/>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5328" cy="3503824"/>
                    </a:xfrm>
                    <a:prstGeom prst="rect">
                      <a:avLst/>
                    </a:prstGeom>
                  </pic:spPr>
                </pic:pic>
              </a:graphicData>
            </a:graphic>
          </wp:inline>
        </w:drawing>
      </w:r>
    </w:p>
    <w:p w14:paraId="454440D5" w14:textId="22B0C4BD" w:rsidR="00537FA2" w:rsidRDefault="00F120AF" w:rsidP="00F120AF">
      <w:pPr>
        <w:pStyle w:val="aff1"/>
        <w:spacing w:before="91" w:after="91"/>
      </w:pPr>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513651">
        <w:rPr>
          <w:noProof/>
        </w:rPr>
        <w:t>8</w:t>
      </w:r>
      <w:r>
        <w:fldChar w:fldCharType="end"/>
      </w:r>
      <w:r w:rsidR="00537FA2">
        <w:rPr>
          <w:rFonts w:hint="eastAsia"/>
        </w:rPr>
        <w:t>中断优先级判断</w:t>
      </w:r>
    </w:p>
    <w:p w14:paraId="50602E56" w14:textId="35DC66B0" w:rsidR="006A4689" w:rsidRDefault="00527065" w:rsidP="00935512">
      <w:pPr>
        <w:pStyle w:val="30"/>
        <w:tabs>
          <w:tab w:val="left" w:pos="1080"/>
        </w:tabs>
        <w:spacing w:beforeLines="0" w:before="229" w:afterLines="0" w:after="229"/>
      </w:pPr>
      <w:r>
        <w:t>软件实现</w:t>
      </w:r>
    </w:p>
    <w:p w14:paraId="635C2B87" w14:textId="2114A1C4" w:rsidR="002673FE" w:rsidRPr="002673FE" w:rsidRDefault="002673FE" w:rsidP="002673FE">
      <w:pPr>
        <w:pStyle w:val="a3"/>
        <w:ind w:firstLine="480"/>
      </w:pPr>
      <w:r>
        <w:t>代码中有详细的解释，这里不再赘述。</w:t>
      </w:r>
    </w:p>
    <w:p w14:paraId="14DE8511" w14:textId="7F432A47" w:rsidR="006A4689" w:rsidRDefault="002673FE" w:rsidP="008200E9">
      <w:pPr>
        <w:widowControl/>
        <w:jc w:val="center"/>
        <w:rPr>
          <w:rFonts w:ascii="宋体" w:hAnsi="宋体" w:cs="宋体"/>
          <w:kern w:val="0"/>
        </w:rPr>
      </w:pPr>
      <w:r w:rsidRPr="002673FE">
        <w:rPr>
          <w:rFonts w:ascii="宋体" w:hAnsi="宋体" w:cs="宋体"/>
          <w:noProof/>
          <w:kern w:val="0"/>
        </w:rPr>
        <w:lastRenderedPageBreak/>
        <w:drawing>
          <wp:inline distT="0" distB="0" distL="0" distR="0" wp14:anchorId="3C8825AD" wp14:editId="2BFEA602">
            <wp:extent cx="2380891" cy="3891585"/>
            <wp:effectExtent l="0" t="0" r="635" b="0"/>
            <wp:docPr id="45" name="图片 45" descr="C:\Users\wzc-1748995976\AppData\Roaming\Tencent\Users\1748995976\TIM\WinTemp\RichOle\AWBR71IAR)OI`R(~]0IJ_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zc-1748995976\AppData\Roaming\Tencent\Users\1748995976\TIM\WinTemp\RichOle\AWBR71IAR)OI`R(~]0IJ_R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0721" cy="3940343"/>
                    </a:xfrm>
                    <a:prstGeom prst="rect">
                      <a:avLst/>
                    </a:prstGeom>
                    <a:noFill/>
                    <a:ln>
                      <a:noFill/>
                    </a:ln>
                  </pic:spPr>
                </pic:pic>
              </a:graphicData>
            </a:graphic>
          </wp:inline>
        </w:drawing>
      </w:r>
    </w:p>
    <w:p w14:paraId="4EB9EF70" w14:textId="3EAF680E" w:rsidR="00E30E20" w:rsidRPr="008200E9" w:rsidRDefault="009637D3" w:rsidP="009637D3">
      <w:pPr>
        <w:pStyle w:val="aff1"/>
        <w:spacing w:before="91" w:after="91"/>
        <w:rPr>
          <w:rFonts w:ascii="宋体" w:hAnsi="宋体" w:cs="宋体"/>
          <w:kern w:val="0"/>
        </w:rPr>
      </w:pPr>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513651">
        <w:rPr>
          <w:noProof/>
        </w:rPr>
        <w:t>9</w:t>
      </w:r>
      <w:r>
        <w:fldChar w:fldCharType="end"/>
      </w:r>
      <w:r w:rsidR="00E30E20">
        <w:rPr>
          <w:rFonts w:ascii="宋体" w:hAnsi="宋体" w:cs="宋体" w:hint="eastAsia"/>
          <w:kern w:val="0"/>
        </w:rPr>
        <w:t>多级中断软件实现</w:t>
      </w:r>
    </w:p>
    <w:p w14:paraId="37A39F43" w14:textId="77777777" w:rsidR="006A4689" w:rsidRPr="009B3ED4" w:rsidRDefault="006A4689" w:rsidP="006A4689">
      <w:pPr>
        <w:pStyle w:val="2"/>
        <w:tabs>
          <w:tab w:val="clear" w:pos="720"/>
          <w:tab w:val="left" w:pos="567"/>
        </w:tabs>
        <w:ind w:left="818" w:right="240" w:hanging="818"/>
      </w:pPr>
      <w:bookmarkStart w:id="60" w:name="_Toc46480704"/>
      <w:r w:rsidRPr="009B3ED4">
        <w:rPr>
          <w:rFonts w:hint="eastAsia"/>
        </w:rPr>
        <w:t>流水</w:t>
      </w:r>
      <w:r w:rsidRPr="009B3ED4">
        <w:rPr>
          <w:rFonts w:hint="eastAsia"/>
        </w:rPr>
        <w:t>CPU</w:t>
      </w:r>
      <w:r>
        <w:rPr>
          <w:rFonts w:hint="eastAsia"/>
        </w:rPr>
        <w:t>实现</w:t>
      </w:r>
      <w:bookmarkEnd w:id="60"/>
    </w:p>
    <w:p w14:paraId="1B21AF20" w14:textId="1DEB9B73"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2B75135" w14:textId="0DE0BE2F" w:rsidR="007B787E" w:rsidRPr="007B787E" w:rsidRDefault="007B787E" w:rsidP="003126C5">
      <w:pPr>
        <w:pStyle w:val="a3"/>
        <w:ind w:firstLine="480"/>
      </w:pPr>
      <w:r>
        <w:rPr>
          <w:rFonts w:hint="eastAsia"/>
        </w:rPr>
        <w:t>我们取样</w:t>
      </w:r>
      <w:r>
        <w:rPr>
          <w:rFonts w:hint="eastAsia"/>
        </w:rPr>
        <w:t>E</w:t>
      </w:r>
      <w:r>
        <w:t>X/MEM</w:t>
      </w:r>
      <w:r>
        <w:t>流水接口部件，所有数据的输入、存储和输出均通过寄存器实现</w:t>
      </w:r>
      <w:r w:rsidR="003126C5">
        <w:t>，使能端就是所有寄存器的使能端。</w:t>
      </w:r>
      <w:r>
        <w:t>有个特别注意的地方是，所有的流水接口部件清零必须使用同步清零，异步清零会对实验造成影响。</w:t>
      </w:r>
      <w:r w:rsidR="008822FF">
        <w:rPr>
          <w:rFonts w:hint="eastAsia"/>
        </w:rPr>
        <w:t>如</w:t>
      </w:r>
      <w:r w:rsidR="00AD1EFD">
        <w:fldChar w:fldCharType="begin"/>
      </w:r>
      <w:r w:rsidR="00AD1EFD">
        <w:instrText xml:space="preserve"> </w:instrText>
      </w:r>
      <w:r w:rsidR="00AD1EFD">
        <w:rPr>
          <w:rFonts w:hint="eastAsia"/>
        </w:rPr>
        <w:instrText>REF _Ref46396290 \h</w:instrText>
      </w:r>
      <w:r w:rsidR="00AD1EFD">
        <w:instrText xml:space="preserve"> </w:instrText>
      </w:r>
      <w:r w:rsidR="00AD1EFD">
        <w:fldChar w:fldCharType="separate"/>
      </w:r>
      <w:r w:rsidR="00AD1EFD">
        <w:rPr>
          <w:rFonts w:hint="eastAsia"/>
        </w:rPr>
        <w:t>图</w:t>
      </w:r>
      <w:r w:rsidR="00AD1EFD">
        <w:rPr>
          <w:rFonts w:hint="eastAsia"/>
        </w:rPr>
        <w:t xml:space="preserve">3. </w:t>
      </w:r>
      <w:r w:rsidR="00AD1EFD">
        <w:rPr>
          <w:noProof/>
        </w:rPr>
        <w:t>10</w:t>
      </w:r>
      <w:r w:rsidR="00AD1EFD">
        <w:fldChar w:fldCharType="end"/>
      </w:r>
      <w:r w:rsidR="008822FF">
        <w:rPr>
          <w:rFonts w:hint="eastAsia"/>
        </w:rPr>
        <w:t>所示：</w:t>
      </w:r>
    </w:p>
    <w:p w14:paraId="764813AC" w14:textId="0D83C1E8" w:rsidR="006A4689" w:rsidRDefault="007B787E" w:rsidP="003126C5">
      <w:pPr>
        <w:widowControl/>
        <w:jc w:val="center"/>
        <w:rPr>
          <w:rFonts w:ascii="宋体" w:hAnsi="宋体" w:cs="宋体"/>
          <w:kern w:val="0"/>
        </w:rPr>
      </w:pPr>
      <w:r w:rsidRPr="007B787E">
        <w:rPr>
          <w:rFonts w:ascii="宋体" w:hAnsi="宋体" w:cs="宋体"/>
          <w:noProof/>
          <w:kern w:val="0"/>
        </w:rPr>
        <w:lastRenderedPageBreak/>
        <w:drawing>
          <wp:inline distT="0" distB="0" distL="0" distR="0" wp14:anchorId="1079C76B" wp14:editId="66D70850">
            <wp:extent cx="2984335" cy="5020574"/>
            <wp:effectExtent l="0" t="0" r="6985" b="8890"/>
            <wp:docPr id="46" name="图片 46" descr="C:\Users\wzc-1748995976\AppData\Roaming\Tencent\Users\1748995976\TIM\WinTemp\RichOle\QW8BAHX$_TUGUGR6CEPF2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zc-1748995976\AppData\Roaming\Tencent\Users\1748995976\TIM\WinTemp\RichOle\QW8BAHX$_TUGUGR6CEPF2L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0505" cy="5030954"/>
                    </a:xfrm>
                    <a:prstGeom prst="rect">
                      <a:avLst/>
                    </a:prstGeom>
                    <a:noFill/>
                    <a:ln>
                      <a:noFill/>
                    </a:ln>
                  </pic:spPr>
                </pic:pic>
              </a:graphicData>
            </a:graphic>
          </wp:inline>
        </w:drawing>
      </w:r>
    </w:p>
    <w:p w14:paraId="12B29AE7" w14:textId="178A8A45" w:rsidR="00251A69" w:rsidRPr="003126C5" w:rsidRDefault="008822FF" w:rsidP="008822FF">
      <w:pPr>
        <w:pStyle w:val="aff1"/>
        <w:spacing w:before="91" w:after="91"/>
        <w:rPr>
          <w:rFonts w:ascii="宋体" w:hAnsi="宋体" w:cs="宋体"/>
          <w:kern w:val="0"/>
        </w:rPr>
      </w:pPr>
      <w:bookmarkStart w:id="61" w:name="_Ref46396290"/>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513651">
        <w:rPr>
          <w:noProof/>
        </w:rPr>
        <w:t>10</w:t>
      </w:r>
      <w:r>
        <w:fldChar w:fldCharType="end"/>
      </w:r>
      <w:bookmarkEnd w:id="61"/>
      <w:r w:rsidR="00251A69">
        <w:rPr>
          <w:rFonts w:ascii="宋体" w:hAnsi="宋体" w:cs="宋体" w:hint="eastAsia"/>
          <w:kern w:val="0"/>
        </w:rPr>
        <w:t>流水接口部件实现</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FEF58C2" w:rsidR="006A4689" w:rsidRDefault="001145E4" w:rsidP="001145E4">
      <w:pPr>
        <w:pStyle w:val="a3"/>
        <w:ind w:rightChars="11" w:right="26" w:firstLine="480"/>
      </w:pPr>
      <w:r w:rsidRPr="001145E4">
        <w:rPr>
          <w:rFonts w:hint="eastAsia"/>
        </w:rPr>
        <w:t>理想流水线的数据通路和与前面介绍的单周期的指令的数据通路一样，与单周期</w:t>
      </w:r>
      <w:r w:rsidRPr="001145E4">
        <w:rPr>
          <w:rFonts w:hint="eastAsia"/>
        </w:rPr>
        <w:t>CPU</w:t>
      </w:r>
      <w:r w:rsidRPr="001145E4">
        <w:rPr>
          <w:rFonts w:hint="eastAsia"/>
        </w:rPr>
        <w:t>指令不同之处在于，使用的数据都经过对应的寄存器组进行缓存，然后再传送到下一个阶段使用</w:t>
      </w:r>
      <w:r>
        <w:rPr>
          <w:rFonts w:hint="eastAsia"/>
        </w:rPr>
        <w:t>。</w:t>
      </w:r>
      <w:r w:rsidR="00767A96">
        <w:t>理想流水线的数据通路如</w:t>
      </w:r>
    </w:p>
    <w:p w14:paraId="66896CCB" w14:textId="663ADCE4" w:rsidR="00767A96" w:rsidRDefault="00767A96" w:rsidP="00767A96">
      <w:pPr>
        <w:pStyle w:val="a3"/>
        <w:ind w:rightChars="11" w:right="26" w:firstLine="480"/>
        <w:jc w:val="center"/>
      </w:pPr>
      <w:r>
        <w:rPr>
          <w:noProof/>
        </w:rPr>
        <w:lastRenderedPageBreak/>
        <w:drawing>
          <wp:inline distT="0" distB="0" distL="0" distR="0" wp14:anchorId="0C9C7E0F" wp14:editId="72BA1045">
            <wp:extent cx="5236529" cy="2268747"/>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9400" cy="2274323"/>
                    </a:xfrm>
                    <a:prstGeom prst="rect">
                      <a:avLst/>
                    </a:prstGeom>
                  </pic:spPr>
                </pic:pic>
              </a:graphicData>
            </a:graphic>
          </wp:inline>
        </w:drawing>
      </w:r>
    </w:p>
    <w:p w14:paraId="7B390395" w14:textId="61A5C35D" w:rsidR="007C2455" w:rsidRPr="00767A96" w:rsidRDefault="00562093" w:rsidP="00562093">
      <w:pPr>
        <w:pStyle w:val="aff1"/>
        <w:spacing w:before="91" w:after="91"/>
      </w:pPr>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513651">
        <w:rPr>
          <w:noProof/>
        </w:rPr>
        <w:t>11</w:t>
      </w:r>
      <w:r>
        <w:fldChar w:fldCharType="end"/>
      </w:r>
      <w:r w:rsidR="007C2455">
        <w:rPr>
          <w:rFonts w:hint="eastAsia"/>
        </w:rPr>
        <w:t>理想流水线实现</w:t>
      </w:r>
    </w:p>
    <w:p w14:paraId="5C6D5A3C" w14:textId="77777777" w:rsidR="006A4689" w:rsidRDefault="006A4689" w:rsidP="006A4689">
      <w:pPr>
        <w:pStyle w:val="2"/>
        <w:tabs>
          <w:tab w:val="clear" w:pos="720"/>
          <w:tab w:val="left" w:pos="567"/>
        </w:tabs>
        <w:ind w:left="818" w:right="240" w:hanging="818"/>
      </w:pPr>
      <w:bookmarkStart w:id="62" w:name="_Toc46480705"/>
      <w:r>
        <w:rPr>
          <w:rFonts w:hint="eastAsia"/>
        </w:rPr>
        <w:t>气泡</w:t>
      </w:r>
      <w:r>
        <w:t>式</w:t>
      </w:r>
      <w:r>
        <w:rPr>
          <w:rFonts w:hint="eastAsia"/>
        </w:rPr>
        <w:t>流水线实现</w:t>
      </w:r>
      <w:bookmarkEnd w:id="62"/>
    </w:p>
    <w:p w14:paraId="44400792" w14:textId="6A52A665" w:rsidR="00CE2EA9" w:rsidRDefault="00CE2EA9" w:rsidP="00CE2EA9">
      <w:pPr>
        <w:pStyle w:val="a3"/>
        <w:numPr>
          <w:ilvl w:val="0"/>
          <w:numId w:val="31"/>
        </w:numPr>
        <w:ind w:firstLineChars="0"/>
      </w:pPr>
      <w:r>
        <w:rPr>
          <w:rFonts w:hint="eastAsia"/>
        </w:rPr>
        <w:t>数据冲突判断</w:t>
      </w:r>
    </w:p>
    <w:p w14:paraId="7FC64F8C" w14:textId="62B01742" w:rsidR="00861372" w:rsidRDefault="00861372" w:rsidP="00861372">
      <w:pPr>
        <w:pStyle w:val="a3"/>
        <w:ind w:left="420" w:firstLineChars="0" w:firstLine="0"/>
      </w:pPr>
      <w:r>
        <w:t>数据冲突的判断逻辑为：</w:t>
      </w:r>
    </w:p>
    <w:p w14:paraId="18791E83" w14:textId="2B7E881B" w:rsidR="00861372" w:rsidRDefault="00861372" w:rsidP="00861372">
      <w:pPr>
        <w:pStyle w:val="a3"/>
        <w:ind w:left="420" w:firstLineChars="0" w:firstLine="0"/>
      </w:pPr>
      <w:r>
        <w:rPr>
          <w:rFonts w:hint="eastAsia"/>
        </w:rPr>
        <w:t>(</w:t>
      </w:r>
      <w:r>
        <w:t>ID.ReadReg# = = EX.WriteReg#)&amp;&amp;(EX.RegWrite = = 1)</w:t>
      </w:r>
    </w:p>
    <w:p w14:paraId="30383D51" w14:textId="0232165B" w:rsidR="00861372" w:rsidRDefault="00861372" w:rsidP="0070234B">
      <w:pPr>
        <w:pStyle w:val="a3"/>
        <w:ind w:left="420" w:firstLineChars="0" w:firstLine="0"/>
      </w:pPr>
      <w:r>
        <w:rPr>
          <w:rFonts w:hint="eastAsia"/>
        </w:rPr>
        <w:t>(</w:t>
      </w:r>
      <w:r>
        <w:t>ID.ReadReg# = = MEM.WriteReg#)&amp;&amp;(</w:t>
      </w:r>
      <w:r w:rsidR="0070234B">
        <w:t>MEM</w:t>
      </w:r>
      <w:r>
        <w:t>.RegWrite = = 1)</w:t>
      </w:r>
    </w:p>
    <w:p w14:paraId="53B3E1EA" w14:textId="632644E6" w:rsidR="00E22911" w:rsidRDefault="0070234B" w:rsidP="00E813A8">
      <w:pPr>
        <w:pStyle w:val="a3"/>
        <w:ind w:left="420" w:firstLineChars="0" w:firstLine="0"/>
      </w:pPr>
      <w:r>
        <w:t>0</w:t>
      </w:r>
      <w:r>
        <w:t>号寄存器不考虑相关性，</w:t>
      </w:r>
      <w:r>
        <w:rPr>
          <w:rFonts w:hint="eastAsia"/>
        </w:rPr>
        <w:t>R</w:t>
      </w:r>
      <w:r>
        <w:t>1_Used</w:t>
      </w:r>
      <w:r>
        <w:t>和</w:t>
      </w:r>
      <w:r>
        <w:rPr>
          <w:rFonts w:hint="eastAsia"/>
        </w:rPr>
        <w:t>R</w:t>
      </w:r>
      <w:r>
        <w:t>2_Used</w:t>
      </w:r>
      <w:r>
        <w:t>均为两个源寄存器</w:t>
      </w:r>
      <w:r>
        <w:rPr>
          <w:rFonts w:hint="eastAsia"/>
        </w:rPr>
        <w:t>R</w:t>
      </w:r>
      <w:r>
        <w:t>1</w:t>
      </w:r>
      <w:r>
        <w:t>、</w:t>
      </w:r>
      <w:r>
        <w:rPr>
          <w:rFonts w:hint="eastAsia"/>
        </w:rPr>
        <w:t>R</w:t>
      </w:r>
      <w:r>
        <w:t>2</w:t>
      </w:r>
      <w:r>
        <w:t>是否使用的标识</w:t>
      </w:r>
      <w:r w:rsidR="00E813A8">
        <w:rPr>
          <w:rFonts w:hint="eastAsia"/>
        </w:rPr>
        <w:t>。</w:t>
      </w:r>
      <w:r w:rsidR="00E22911">
        <w:t>数据冲突的判断如</w:t>
      </w:r>
      <w:r w:rsidR="001B6CE5">
        <w:fldChar w:fldCharType="begin"/>
      </w:r>
      <w:r w:rsidR="001B6CE5">
        <w:instrText xml:space="preserve"> REF _Ref46396332 \h </w:instrText>
      </w:r>
      <w:r w:rsidR="001B6CE5">
        <w:fldChar w:fldCharType="separate"/>
      </w:r>
      <w:r w:rsidR="001B6CE5">
        <w:rPr>
          <w:rFonts w:hint="eastAsia"/>
        </w:rPr>
        <w:t>图</w:t>
      </w:r>
      <w:r w:rsidR="001B6CE5">
        <w:rPr>
          <w:rFonts w:hint="eastAsia"/>
        </w:rPr>
        <w:t xml:space="preserve">3. </w:t>
      </w:r>
      <w:r w:rsidR="001B6CE5">
        <w:rPr>
          <w:noProof/>
        </w:rPr>
        <w:t>12</w:t>
      </w:r>
      <w:r w:rsidR="001B6CE5">
        <w:fldChar w:fldCharType="end"/>
      </w:r>
      <w:r w:rsidR="00E813A8">
        <w:rPr>
          <w:rFonts w:hint="eastAsia"/>
        </w:rPr>
        <w:t>所示：</w:t>
      </w:r>
    </w:p>
    <w:p w14:paraId="676F3AC9" w14:textId="1E1FC0E8" w:rsidR="00CE2EA9" w:rsidRDefault="00861372" w:rsidP="00CE2EA9">
      <w:pPr>
        <w:pStyle w:val="a3"/>
        <w:ind w:firstLine="480"/>
      </w:pPr>
      <w:r>
        <w:rPr>
          <w:noProof/>
        </w:rPr>
        <w:drawing>
          <wp:inline distT="0" distB="0" distL="0" distR="0" wp14:anchorId="4D6ABF12" wp14:editId="5086183C">
            <wp:extent cx="5598795" cy="2924810"/>
            <wp:effectExtent l="0" t="0" r="1905"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8795" cy="2924810"/>
                    </a:xfrm>
                    <a:prstGeom prst="rect">
                      <a:avLst/>
                    </a:prstGeom>
                  </pic:spPr>
                </pic:pic>
              </a:graphicData>
            </a:graphic>
          </wp:inline>
        </w:drawing>
      </w:r>
    </w:p>
    <w:p w14:paraId="43384A57" w14:textId="2F20D446" w:rsidR="00123899" w:rsidRPr="0043577F" w:rsidRDefault="001B6CE5" w:rsidP="001B6CE5">
      <w:pPr>
        <w:pStyle w:val="aff1"/>
        <w:spacing w:before="91" w:after="91"/>
      </w:pPr>
      <w:bookmarkStart w:id="63" w:name="_Ref46396332"/>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513651">
        <w:rPr>
          <w:noProof/>
        </w:rPr>
        <w:t>12</w:t>
      </w:r>
      <w:r>
        <w:fldChar w:fldCharType="end"/>
      </w:r>
      <w:bookmarkEnd w:id="63"/>
      <w:r w:rsidR="00123899">
        <w:rPr>
          <w:rFonts w:hint="eastAsia"/>
        </w:rPr>
        <w:t>数据冲突判断</w:t>
      </w:r>
    </w:p>
    <w:p w14:paraId="312F2D8D" w14:textId="77C14D16" w:rsidR="00CE2EA9" w:rsidRDefault="00CE2EA9" w:rsidP="00CE2EA9">
      <w:pPr>
        <w:pStyle w:val="a3"/>
        <w:numPr>
          <w:ilvl w:val="0"/>
          <w:numId w:val="31"/>
        </w:numPr>
        <w:ind w:firstLineChars="0"/>
      </w:pPr>
      <w:r>
        <w:rPr>
          <w:rFonts w:hint="eastAsia"/>
        </w:rPr>
        <w:t>控制冲突判断</w:t>
      </w:r>
    </w:p>
    <w:p w14:paraId="4DB72E6A" w14:textId="6044BCDD" w:rsidR="00CE2EA9" w:rsidRDefault="00CE2EA9" w:rsidP="00861372">
      <w:pPr>
        <w:pStyle w:val="a3"/>
        <w:ind w:firstLineChars="0"/>
      </w:pPr>
      <w:r>
        <w:lastRenderedPageBreak/>
        <w:t>控制冲突判断比较简单</w:t>
      </w:r>
      <w:r>
        <w:rPr>
          <w:rFonts w:hint="eastAsia"/>
        </w:rPr>
        <w:t>,</w:t>
      </w:r>
      <w:r>
        <w:rPr>
          <w:rFonts w:hint="eastAsia"/>
        </w:rPr>
        <w:t>在执行段判断当前指令是否为</w:t>
      </w:r>
      <w:r>
        <w:t>J</w:t>
      </w:r>
      <w:r>
        <w:rPr>
          <w:rFonts w:hint="eastAsia"/>
        </w:rPr>
        <w:t>指令，或者为</w:t>
      </w:r>
      <w:r>
        <w:t>B</w:t>
      </w:r>
      <w:r>
        <w:rPr>
          <w:rFonts w:hint="eastAsia"/>
        </w:rPr>
        <w:t>指令且成功跳转</w:t>
      </w:r>
      <w:r w:rsidR="00861372">
        <w:t>。控制冲突判断如</w:t>
      </w:r>
      <w:r w:rsidR="00D22045">
        <w:fldChar w:fldCharType="begin"/>
      </w:r>
      <w:r w:rsidR="00D22045">
        <w:instrText xml:space="preserve"> REF _Ref46396357 \h </w:instrText>
      </w:r>
      <w:r w:rsidR="00D22045">
        <w:fldChar w:fldCharType="separate"/>
      </w:r>
      <w:r w:rsidR="00D22045">
        <w:rPr>
          <w:rFonts w:hint="eastAsia"/>
        </w:rPr>
        <w:t>图</w:t>
      </w:r>
      <w:r w:rsidR="00D22045">
        <w:rPr>
          <w:rFonts w:hint="eastAsia"/>
        </w:rPr>
        <w:t xml:space="preserve">3. </w:t>
      </w:r>
      <w:r w:rsidR="00D22045">
        <w:rPr>
          <w:noProof/>
        </w:rPr>
        <w:t>13</w:t>
      </w:r>
      <w:r w:rsidR="00D22045">
        <w:fldChar w:fldCharType="end"/>
      </w:r>
      <w:r w:rsidR="006411A1">
        <w:rPr>
          <w:rFonts w:hint="eastAsia"/>
        </w:rPr>
        <w:t>所示：</w:t>
      </w:r>
    </w:p>
    <w:p w14:paraId="6A2BA0B6" w14:textId="0557CFCE" w:rsidR="006A4689" w:rsidRDefault="00CE2EA9" w:rsidP="001B6CE5">
      <w:pPr>
        <w:pStyle w:val="a3"/>
        <w:ind w:left="420" w:firstLineChars="0" w:firstLine="0"/>
        <w:jc w:val="center"/>
      </w:pPr>
      <w:r>
        <w:rPr>
          <w:noProof/>
        </w:rPr>
        <w:drawing>
          <wp:inline distT="0" distB="0" distL="0" distR="0" wp14:anchorId="09B48143" wp14:editId="3E5C644C">
            <wp:extent cx="5176361" cy="4278702"/>
            <wp:effectExtent l="0" t="0" r="571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0151" cy="4281835"/>
                    </a:xfrm>
                    <a:prstGeom prst="rect">
                      <a:avLst/>
                    </a:prstGeom>
                  </pic:spPr>
                </pic:pic>
              </a:graphicData>
            </a:graphic>
          </wp:inline>
        </w:drawing>
      </w:r>
    </w:p>
    <w:p w14:paraId="14CBB3DB" w14:textId="6A236B27" w:rsidR="001B6CE5" w:rsidRPr="00D6340F" w:rsidRDefault="00D22045" w:rsidP="00D22045">
      <w:pPr>
        <w:pStyle w:val="aff1"/>
        <w:spacing w:before="91" w:after="91"/>
      </w:pPr>
      <w:bookmarkStart w:id="64" w:name="_Ref46396357"/>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513651">
        <w:rPr>
          <w:noProof/>
        </w:rPr>
        <w:t>13</w:t>
      </w:r>
      <w:r>
        <w:fldChar w:fldCharType="end"/>
      </w:r>
      <w:bookmarkEnd w:id="64"/>
      <w:r w:rsidR="001B6CE5">
        <w:rPr>
          <w:rFonts w:hint="eastAsia"/>
        </w:rPr>
        <w:t>控制冲突判断</w:t>
      </w:r>
    </w:p>
    <w:p w14:paraId="26C15C0E" w14:textId="2946BDC8" w:rsidR="006A4689" w:rsidRDefault="006A4689" w:rsidP="006A4689">
      <w:pPr>
        <w:pStyle w:val="2"/>
        <w:tabs>
          <w:tab w:val="clear" w:pos="720"/>
          <w:tab w:val="left" w:pos="567"/>
        </w:tabs>
        <w:ind w:left="818" w:right="240" w:hanging="818"/>
      </w:pPr>
      <w:bookmarkStart w:id="65" w:name="_Toc46480706"/>
      <w:r>
        <w:rPr>
          <w:rFonts w:hint="eastAsia"/>
        </w:rPr>
        <w:t>数据转发流水线实现</w:t>
      </w:r>
      <w:bookmarkEnd w:id="65"/>
    </w:p>
    <w:p w14:paraId="19EB5D14" w14:textId="4D00C04A" w:rsidR="006942EF" w:rsidRDefault="00730F1F" w:rsidP="006942EF">
      <w:pPr>
        <w:pStyle w:val="a3"/>
        <w:ind w:firstLine="480"/>
      </w:pPr>
      <w:r>
        <w:rPr>
          <w:rFonts w:hint="eastAsia"/>
        </w:rPr>
        <w:t>L</w:t>
      </w:r>
      <w:r w:rsidR="00DE6231">
        <w:rPr>
          <w:rFonts w:hint="eastAsia"/>
        </w:rPr>
        <w:t>ode</w:t>
      </w:r>
      <w:r>
        <w:t>-</w:t>
      </w:r>
      <w:r w:rsidR="00DE6231">
        <w:rPr>
          <w:rFonts w:hint="eastAsia"/>
        </w:rPr>
        <w:t>use</w:t>
      </w:r>
      <w:r>
        <w:rPr>
          <w:rFonts w:hint="eastAsia"/>
        </w:rPr>
        <w:t>指令的检测如</w:t>
      </w:r>
      <w:r w:rsidR="00EC7446">
        <w:fldChar w:fldCharType="begin"/>
      </w:r>
      <w:r w:rsidR="00EC7446">
        <w:instrText xml:space="preserve"> </w:instrText>
      </w:r>
      <w:r w:rsidR="00EC7446">
        <w:rPr>
          <w:rFonts w:hint="eastAsia"/>
        </w:rPr>
        <w:instrText>REF _Ref46396388 \h</w:instrText>
      </w:r>
      <w:r w:rsidR="00EC7446">
        <w:instrText xml:space="preserve"> </w:instrText>
      </w:r>
      <w:r w:rsidR="00EC7446">
        <w:fldChar w:fldCharType="separate"/>
      </w:r>
      <w:r w:rsidR="00EC7446">
        <w:rPr>
          <w:rFonts w:hint="eastAsia"/>
        </w:rPr>
        <w:t>图</w:t>
      </w:r>
      <w:r w:rsidR="00EC7446">
        <w:rPr>
          <w:rFonts w:hint="eastAsia"/>
        </w:rPr>
        <w:t xml:space="preserve">3. </w:t>
      </w:r>
      <w:r w:rsidR="00EC7446">
        <w:rPr>
          <w:noProof/>
        </w:rPr>
        <w:t>14</w:t>
      </w:r>
      <w:r w:rsidR="00EC7446">
        <w:fldChar w:fldCharType="end"/>
      </w:r>
      <w:r>
        <w:rPr>
          <w:rFonts w:hint="eastAsia"/>
        </w:rPr>
        <w:t>所示：</w:t>
      </w:r>
    </w:p>
    <w:p w14:paraId="62F55B2D" w14:textId="5ECEE407" w:rsidR="006A4689" w:rsidRDefault="008D29E0" w:rsidP="00EB54AD">
      <w:pPr>
        <w:pStyle w:val="a3"/>
        <w:ind w:rightChars="11" w:right="26" w:firstLineChars="0" w:firstLine="0"/>
        <w:jc w:val="center"/>
      </w:pPr>
      <w:r>
        <w:rPr>
          <w:noProof/>
        </w:rPr>
        <w:drawing>
          <wp:inline distT="0" distB="0" distL="0" distR="0" wp14:anchorId="33864893" wp14:editId="203EE782">
            <wp:extent cx="5279617" cy="205747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4221" cy="2059270"/>
                    </a:xfrm>
                    <a:prstGeom prst="rect">
                      <a:avLst/>
                    </a:prstGeom>
                  </pic:spPr>
                </pic:pic>
              </a:graphicData>
            </a:graphic>
          </wp:inline>
        </w:drawing>
      </w:r>
    </w:p>
    <w:p w14:paraId="420EBA4F" w14:textId="7E687E2A" w:rsidR="00C0585E" w:rsidRDefault="00EC7446" w:rsidP="00EC7446">
      <w:pPr>
        <w:pStyle w:val="aff1"/>
        <w:spacing w:before="91" w:after="91"/>
      </w:pPr>
      <w:bookmarkStart w:id="66" w:name="_Ref46396388"/>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513651">
        <w:rPr>
          <w:noProof/>
        </w:rPr>
        <w:t>14</w:t>
      </w:r>
      <w:r>
        <w:fldChar w:fldCharType="end"/>
      </w:r>
      <w:bookmarkEnd w:id="66"/>
      <w:r>
        <w:rPr>
          <w:rFonts w:hint="eastAsia"/>
        </w:rPr>
        <w:t>Lode</w:t>
      </w:r>
      <w:r>
        <w:t>-</w:t>
      </w:r>
      <w:r>
        <w:rPr>
          <w:rFonts w:hint="eastAsia"/>
        </w:rPr>
        <w:t>use指令的检测</w:t>
      </w:r>
    </w:p>
    <w:p w14:paraId="7B3DB536" w14:textId="72445BF9" w:rsidR="008D29E0" w:rsidRDefault="00C0585E" w:rsidP="00C0585E">
      <w:pPr>
        <w:widowControl/>
        <w:jc w:val="left"/>
        <w:rPr>
          <w:rFonts w:ascii="宋体" w:hAnsi="宋体" w:cs="宋体"/>
          <w:noProof/>
          <w:kern w:val="0"/>
        </w:rPr>
      </w:pPr>
      <w:r>
        <w:rPr>
          <w:rFonts w:ascii="宋体" w:hAnsi="宋体" w:cs="宋体"/>
          <w:noProof/>
          <w:kern w:val="0"/>
        </w:rPr>
        <w:lastRenderedPageBreak/>
        <w:tab/>
      </w:r>
      <w:r>
        <w:rPr>
          <w:rFonts w:ascii="宋体" w:hAnsi="宋体" w:cs="宋体" w:hint="eastAsia"/>
          <w:noProof/>
          <w:kern w:val="0"/>
        </w:rPr>
        <w:t>最后所得的重定向流水线如</w:t>
      </w:r>
      <w:r w:rsidR="009E581B">
        <w:rPr>
          <w:rFonts w:ascii="宋体" w:hAnsi="宋体" w:cs="宋体"/>
          <w:noProof/>
          <w:kern w:val="0"/>
        </w:rPr>
        <w:fldChar w:fldCharType="begin"/>
      </w:r>
      <w:r w:rsidR="009E581B">
        <w:rPr>
          <w:rFonts w:ascii="宋体" w:hAnsi="宋体" w:cs="宋体"/>
          <w:noProof/>
          <w:kern w:val="0"/>
        </w:rPr>
        <w:instrText xml:space="preserve"> </w:instrText>
      </w:r>
      <w:r w:rsidR="009E581B">
        <w:rPr>
          <w:rFonts w:ascii="宋体" w:hAnsi="宋体" w:cs="宋体" w:hint="eastAsia"/>
          <w:noProof/>
          <w:kern w:val="0"/>
        </w:rPr>
        <w:instrText>REF _Ref46396406 \h</w:instrText>
      </w:r>
      <w:r w:rsidR="009E581B">
        <w:rPr>
          <w:rFonts w:ascii="宋体" w:hAnsi="宋体" w:cs="宋体"/>
          <w:noProof/>
          <w:kern w:val="0"/>
        </w:rPr>
        <w:instrText xml:space="preserve"> </w:instrText>
      </w:r>
      <w:r w:rsidR="009E581B">
        <w:rPr>
          <w:rFonts w:ascii="宋体" w:hAnsi="宋体" w:cs="宋体"/>
          <w:noProof/>
          <w:kern w:val="0"/>
        </w:rPr>
      </w:r>
      <w:r w:rsidR="009E581B">
        <w:rPr>
          <w:rFonts w:ascii="宋体" w:hAnsi="宋体" w:cs="宋体"/>
          <w:noProof/>
          <w:kern w:val="0"/>
        </w:rPr>
        <w:fldChar w:fldCharType="separate"/>
      </w:r>
      <w:r w:rsidR="009E581B">
        <w:rPr>
          <w:rFonts w:hint="eastAsia"/>
        </w:rPr>
        <w:t>图</w:t>
      </w:r>
      <w:r w:rsidR="009E581B">
        <w:rPr>
          <w:rFonts w:hint="eastAsia"/>
        </w:rPr>
        <w:t xml:space="preserve">3. </w:t>
      </w:r>
      <w:r w:rsidR="009E581B">
        <w:rPr>
          <w:noProof/>
        </w:rPr>
        <w:t>15</w:t>
      </w:r>
      <w:r w:rsidR="009E581B">
        <w:rPr>
          <w:rFonts w:ascii="宋体" w:hAnsi="宋体" w:cs="宋体"/>
          <w:noProof/>
          <w:kern w:val="0"/>
        </w:rPr>
        <w:fldChar w:fldCharType="end"/>
      </w:r>
      <w:r>
        <w:rPr>
          <w:rFonts w:ascii="宋体" w:hAnsi="宋体" w:cs="宋体" w:hint="eastAsia"/>
          <w:noProof/>
          <w:kern w:val="0"/>
        </w:rPr>
        <w:t>所示：</w:t>
      </w:r>
    </w:p>
    <w:p w14:paraId="57CA3991" w14:textId="7FDFDBB3" w:rsidR="00C0585E" w:rsidRPr="008D29E0" w:rsidRDefault="00C0585E" w:rsidP="00C0585E">
      <w:pPr>
        <w:widowControl/>
        <w:jc w:val="center"/>
        <w:rPr>
          <w:rFonts w:ascii="宋体" w:hAnsi="宋体" w:cs="宋体"/>
          <w:kern w:val="0"/>
        </w:rPr>
      </w:pPr>
      <w:r>
        <w:rPr>
          <w:noProof/>
        </w:rPr>
        <w:drawing>
          <wp:inline distT="0" distB="0" distL="0" distR="0" wp14:anchorId="49FC4F46" wp14:editId="796FC5A7">
            <wp:extent cx="5598795" cy="2302510"/>
            <wp:effectExtent l="0" t="0" r="190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8795" cy="2302510"/>
                    </a:xfrm>
                    <a:prstGeom prst="rect">
                      <a:avLst/>
                    </a:prstGeom>
                  </pic:spPr>
                </pic:pic>
              </a:graphicData>
            </a:graphic>
          </wp:inline>
        </w:drawing>
      </w:r>
    </w:p>
    <w:p w14:paraId="5DC128BE" w14:textId="031612EB" w:rsidR="008D29E0" w:rsidRPr="00E56EAC" w:rsidRDefault="009E581B" w:rsidP="009E581B">
      <w:pPr>
        <w:pStyle w:val="aff1"/>
        <w:spacing w:before="91" w:after="91"/>
      </w:pPr>
      <w:bookmarkStart w:id="67" w:name="_Ref46396406"/>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513651">
        <w:rPr>
          <w:noProof/>
        </w:rPr>
        <w:t>15</w:t>
      </w:r>
      <w:r>
        <w:fldChar w:fldCharType="end"/>
      </w:r>
      <w:bookmarkEnd w:id="67"/>
      <w:r w:rsidR="00271333">
        <w:rPr>
          <w:rFonts w:hint="eastAsia"/>
        </w:rPr>
        <w:t>重定向流水线</w:t>
      </w:r>
    </w:p>
    <w:p w14:paraId="79B7C23C" w14:textId="004EC2D2" w:rsidR="006A4689" w:rsidRDefault="006A4689" w:rsidP="006A4689">
      <w:pPr>
        <w:pStyle w:val="2"/>
        <w:tabs>
          <w:tab w:val="clear" w:pos="720"/>
          <w:tab w:val="left" w:pos="567"/>
        </w:tabs>
        <w:ind w:left="818" w:right="240" w:hanging="818"/>
      </w:pPr>
      <w:bookmarkStart w:id="68" w:name="_Toc46480707"/>
      <w:r>
        <w:rPr>
          <w:rFonts w:hint="eastAsia"/>
        </w:rPr>
        <w:t>动态分支预测机制实现</w:t>
      </w:r>
      <w:bookmarkEnd w:id="68"/>
    </w:p>
    <w:p w14:paraId="689491C2" w14:textId="4ACBF891" w:rsidR="0060685C" w:rsidRDefault="0060685C" w:rsidP="0060685C">
      <w:pPr>
        <w:pStyle w:val="a3"/>
        <w:ind w:firstLine="480"/>
      </w:pPr>
      <w:r>
        <w:t>在</w:t>
      </w:r>
      <w:r>
        <w:rPr>
          <w:rFonts w:hint="eastAsia"/>
        </w:rPr>
        <w:t>B</w:t>
      </w:r>
      <w:r>
        <w:t>HT</w:t>
      </w:r>
      <w:r>
        <w:t>表中用到了</w:t>
      </w:r>
      <w:r>
        <w:rPr>
          <w:rFonts w:hint="eastAsia"/>
        </w:rPr>
        <w:t>Max2</w:t>
      </w:r>
      <w:r>
        <w:rPr>
          <w:rFonts w:hint="eastAsia"/>
        </w:rPr>
        <w:t>归并比较器，同于比较两个数值的大小，并且输出数值较大的地址和数值。归并比较器如</w:t>
      </w:r>
      <w:r w:rsidR="005D16F7">
        <w:fldChar w:fldCharType="begin"/>
      </w:r>
      <w:r w:rsidR="005D16F7">
        <w:instrText xml:space="preserve"> </w:instrText>
      </w:r>
      <w:r w:rsidR="005D16F7">
        <w:rPr>
          <w:rFonts w:hint="eastAsia"/>
        </w:rPr>
        <w:instrText>REF _Ref46396425 \h</w:instrText>
      </w:r>
      <w:r w:rsidR="005D16F7">
        <w:instrText xml:space="preserve"> </w:instrText>
      </w:r>
      <w:r w:rsidR="005D16F7">
        <w:fldChar w:fldCharType="separate"/>
      </w:r>
      <w:r w:rsidR="005D16F7">
        <w:rPr>
          <w:rFonts w:hint="eastAsia"/>
        </w:rPr>
        <w:t>图</w:t>
      </w:r>
      <w:r w:rsidR="005D16F7">
        <w:rPr>
          <w:rFonts w:hint="eastAsia"/>
        </w:rPr>
        <w:t xml:space="preserve">3. </w:t>
      </w:r>
      <w:r w:rsidR="005D16F7">
        <w:rPr>
          <w:noProof/>
        </w:rPr>
        <w:t>16</w:t>
      </w:r>
      <w:r w:rsidR="005D16F7">
        <w:fldChar w:fldCharType="end"/>
      </w:r>
      <w:r w:rsidR="00546F44">
        <w:rPr>
          <w:rFonts w:hint="eastAsia"/>
        </w:rPr>
        <w:t>所示：</w:t>
      </w:r>
    </w:p>
    <w:p w14:paraId="2A9BBA16" w14:textId="1D1C59CF" w:rsidR="0060685C" w:rsidRDefault="0060685C" w:rsidP="0060685C">
      <w:pPr>
        <w:pStyle w:val="a3"/>
        <w:ind w:firstLine="480"/>
        <w:jc w:val="center"/>
      </w:pPr>
      <w:r>
        <w:rPr>
          <w:noProof/>
        </w:rPr>
        <w:drawing>
          <wp:inline distT="0" distB="0" distL="0" distR="0" wp14:anchorId="4DE38D46" wp14:editId="34F29EBC">
            <wp:extent cx="3321170" cy="20396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9596" cy="2050948"/>
                    </a:xfrm>
                    <a:prstGeom prst="rect">
                      <a:avLst/>
                    </a:prstGeom>
                  </pic:spPr>
                </pic:pic>
              </a:graphicData>
            </a:graphic>
          </wp:inline>
        </w:drawing>
      </w:r>
    </w:p>
    <w:p w14:paraId="63AE1252" w14:textId="3DE0029C" w:rsidR="005D16F7" w:rsidRPr="0060685C" w:rsidRDefault="005D16F7" w:rsidP="005D16F7">
      <w:pPr>
        <w:pStyle w:val="aff1"/>
        <w:spacing w:before="91" w:after="91"/>
      </w:pPr>
      <w:bookmarkStart w:id="69" w:name="_Ref46396425"/>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513651">
        <w:rPr>
          <w:noProof/>
        </w:rPr>
        <w:t>16</w:t>
      </w:r>
      <w:r>
        <w:fldChar w:fldCharType="end"/>
      </w:r>
      <w:bookmarkEnd w:id="69"/>
      <w:r>
        <w:rPr>
          <w:rFonts w:hint="eastAsia"/>
        </w:rPr>
        <w:t>归并比较器</w:t>
      </w:r>
    </w:p>
    <w:p w14:paraId="3B7EF31F" w14:textId="720F23D2" w:rsidR="0060685C" w:rsidRDefault="0060685C" w:rsidP="0060685C">
      <w:pPr>
        <w:pStyle w:val="a3"/>
        <w:ind w:rightChars="11" w:right="26" w:firstLine="480"/>
        <w:jc w:val="left"/>
      </w:pPr>
      <w:r>
        <w:rPr>
          <w:rFonts w:hint="eastAsia"/>
        </w:rPr>
        <w:t>如图所示，</w:t>
      </w:r>
      <w:r>
        <w:rPr>
          <w:rFonts w:hint="eastAsia"/>
        </w:rPr>
        <w:t>8</w:t>
      </w:r>
      <w:r>
        <w:rPr>
          <w:rFonts w:hint="eastAsia"/>
        </w:rPr>
        <w:t>个表项一共</w:t>
      </w:r>
      <w:r>
        <w:rPr>
          <w:rFonts w:hint="eastAsia"/>
        </w:rPr>
        <w:t>8</w:t>
      </w:r>
      <w:r>
        <w:rPr>
          <w:rFonts w:hint="eastAsia"/>
        </w:rPr>
        <w:t>行，每行</w:t>
      </w:r>
      <w:r>
        <w:rPr>
          <w:rFonts w:hint="eastAsia"/>
        </w:rPr>
        <w:t>5</w:t>
      </w:r>
      <w:r>
        <w:rPr>
          <w:rFonts w:hint="eastAsia"/>
        </w:rPr>
        <w:t>个寄存器，分别为有效位、指令地址、目标地址、预测历史位和淘汰标志位，所有的寄存器均为时钟上升沿触发</w:t>
      </w:r>
      <w:r w:rsidR="005D0AB8">
        <w:rPr>
          <w:rFonts w:hint="eastAsia"/>
        </w:rPr>
        <w:t>。</w:t>
      </w:r>
    </w:p>
    <w:p w14:paraId="19A35F6D" w14:textId="78DFC469" w:rsidR="006A4689" w:rsidRDefault="00781C6F" w:rsidP="00781C6F">
      <w:pPr>
        <w:pStyle w:val="a3"/>
        <w:ind w:rightChars="11" w:right="26" w:firstLine="480"/>
        <w:jc w:val="center"/>
      </w:pPr>
      <w:r>
        <w:rPr>
          <w:noProof/>
        </w:rPr>
        <w:lastRenderedPageBreak/>
        <w:drawing>
          <wp:inline distT="0" distB="0" distL="0" distR="0" wp14:anchorId="5CF1E168" wp14:editId="1E8F7980">
            <wp:extent cx="5008398" cy="2268747"/>
            <wp:effectExtent l="0" t="0" r="190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3784" cy="2275717"/>
                    </a:xfrm>
                    <a:prstGeom prst="rect">
                      <a:avLst/>
                    </a:prstGeom>
                  </pic:spPr>
                </pic:pic>
              </a:graphicData>
            </a:graphic>
          </wp:inline>
        </w:drawing>
      </w:r>
    </w:p>
    <w:p w14:paraId="6498F706" w14:textId="17B5C452" w:rsidR="00781C6F" w:rsidRDefault="0057330C" w:rsidP="0057330C">
      <w:pPr>
        <w:pStyle w:val="aff1"/>
        <w:spacing w:before="91" w:after="91"/>
      </w:pPr>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513651">
        <w:rPr>
          <w:noProof/>
        </w:rPr>
        <w:t>17</w:t>
      </w:r>
      <w:r>
        <w:fldChar w:fldCharType="end"/>
      </w:r>
      <w:r>
        <w:t xml:space="preserve"> </w:t>
      </w:r>
      <w:r w:rsidR="00F46253">
        <w:rPr>
          <w:rFonts w:hint="eastAsia"/>
        </w:rPr>
        <w:t>B</w:t>
      </w:r>
      <w:r w:rsidR="00F46253">
        <w:t>HT表</w:t>
      </w:r>
    </w:p>
    <w:p w14:paraId="7D44BF00" w14:textId="1FC8BF69" w:rsidR="00F46253" w:rsidRDefault="00F46253" w:rsidP="00F46253">
      <w:pPr>
        <w:pStyle w:val="a3"/>
        <w:ind w:rightChars="11" w:right="26" w:firstLine="480"/>
      </w:pPr>
      <w:r>
        <w:t>在动态分支预测流水线中，</w:t>
      </w:r>
      <w:r w:rsidR="00CF6870">
        <w:t>对于动态分支的实现还用到了双位预测状态机。状态机根据初始预测位和实际跳转情况来产生新的状态位。双位预测状态机如</w:t>
      </w:r>
      <w:r w:rsidR="00513651">
        <w:fldChar w:fldCharType="begin"/>
      </w:r>
      <w:r w:rsidR="00513651">
        <w:instrText xml:space="preserve"> REF _Ref46396457 \h </w:instrText>
      </w:r>
      <w:r w:rsidR="00513651">
        <w:fldChar w:fldCharType="separate"/>
      </w:r>
      <w:r w:rsidR="00513651">
        <w:rPr>
          <w:rFonts w:hint="eastAsia"/>
        </w:rPr>
        <w:t>图</w:t>
      </w:r>
      <w:r w:rsidR="00513651">
        <w:rPr>
          <w:rFonts w:hint="eastAsia"/>
        </w:rPr>
        <w:t xml:space="preserve">3. </w:t>
      </w:r>
      <w:r w:rsidR="00513651">
        <w:rPr>
          <w:noProof/>
        </w:rPr>
        <w:t>18</w:t>
      </w:r>
      <w:r w:rsidR="00513651">
        <w:fldChar w:fldCharType="end"/>
      </w:r>
      <w:r w:rsidR="00546F44">
        <w:rPr>
          <w:rFonts w:hint="eastAsia"/>
        </w:rPr>
        <w:t>所示：</w:t>
      </w:r>
    </w:p>
    <w:p w14:paraId="37B83B7F" w14:textId="018E3AC6" w:rsidR="00781C6F" w:rsidRDefault="00781C6F" w:rsidP="00781C6F">
      <w:pPr>
        <w:pStyle w:val="a3"/>
        <w:ind w:rightChars="11" w:right="26" w:firstLine="480"/>
        <w:jc w:val="center"/>
      </w:pPr>
      <w:r>
        <w:rPr>
          <w:noProof/>
        </w:rPr>
        <w:drawing>
          <wp:inline distT="0" distB="0" distL="0" distR="0" wp14:anchorId="47D8556B" wp14:editId="1B7ED7F2">
            <wp:extent cx="2898476" cy="187392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9045" cy="1893687"/>
                    </a:xfrm>
                    <a:prstGeom prst="rect">
                      <a:avLst/>
                    </a:prstGeom>
                  </pic:spPr>
                </pic:pic>
              </a:graphicData>
            </a:graphic>
          </wp:inline>
        </w:drawing>
      </w:r>
    </w:p>
    <w:p w14:paraId="635AEEA9" w14:textId="6EEECC3B" w:rsidR="00CF6870" w:rsidRDefault="00513651" w:rsidP="00513651">
      <w:pPr>
        <w:pStyle w:val="aff1"/>
        <w:spacing w:before="91" w:after="91"/>
      </w:pPr>
      <w:bookmarkStart w:id="70" w:name="_Ref46396457"/>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Pr>
          <w:noProof/>
        </w:rPr>
        <w:t>18</w:t>
      </w:r>
      <w:r>
        <w:fldChar w:fldCharType="end"/>
      </w:r>
      <w:bookmarkEnd w:id="70"/>
      <w:r w:rsidR="00CF315D">
        <w:rPr>
          <w:rFonts w:hint="eastAsia"/>
        </w:rPr>
        <w:t>双位</w:t>
      </w:r>
      <w:r w:rsidR="00D43592">
        <w:rPr>
          <w:rFonts w:hint="eastAsia"/>
        </w:rPr>
        <w:t>预测机</w:t>
      </w:r>
    </w:p>
    <w:p w14:paraId="5FE9C261" w14:textId="106B54AB" w:rsidR="00CF6870" w:rsidRDefault="00CF6870" w:rsidP="00CF6870">
      <w:pPr>
        <w:pStyle w:val="a3"/>
        <w:ind w:rightChars="11" w:right="26" w:firstLine="480"/>
      </w:pPr>
      <w:r>
        <w:t>地址转移逻辑以及各个隧道的含义如</w:t>
      </w:r>
      <w:r w:rsidR="00513651">
        <w:fldChar w:fldCharType="begin"/>
      </w:r>
      <w:r w:rsidR="00513651">
        <w:instrText xml:space="preserve"> REF _Ref46396515 \h </w:instrText>
      </w:r>
      <w:r w:rsidR="00513651">
        <w:fldChar w:fldCharType="separate"/>
      </w:r>
      <w:r w:rsidR="00513651">
        <w:rPr>
          <w:rFonts w:hint="eastAsia"/>
        </w:rPr>
        <w:t>图</w:t>
      </w:r>
      <w:r w:rsidR="00513651">
        <w:rPr>
          <w:rFonts w:hint="eastAsia"/>
        </w:rPr>
        <w:t xml:space="preserve">3. </w:t>
      </w:r>
      <w:r w:rsidR="00513651">
        <w:rPr>
          <w:noProof/>
        </w:rPr>
        <w:t>19</w:t>
      </w:r>
      <w:r w:rsidR="00513651">
        <w:fldChar w:fldCharType="end"/>
      </w:r>
      <w:r w:rsidR="00127D06">
        <w:rPr>
          <w:rFonts w:hint="eastAsia"/>
        </w:rPr>
        <w:t>和</w:t>
      </w:r>
      <w:r w:rsidR="00513651">
        <w:fldChar w:fldCharType="begin"/>
      </w:r>
      <w:r w:rsidR="00513651">
        <w:instrText xml:space="preserve"> </w:instrText>
      </w:r>
      <w:r w:rsidR="00513651">
        <w:rPr>
          <w:rFonts w:hint="eastAsia"/>
        </w:rPr>
        <w:instrText>REF _Ref46396523 \h</w:instrText>
      </w:r>
      <w:r w:rsidR="00513651">
        <w:instrText xml:space="preserve"> </w:instrText>
      </w:r>
      <w:r w:rsidR="00513651">
        <w:fldChar w:fldCharType="separate"/>
      </w:r>
      <w:r w:rsidR="00513651">
        <w:rPr>
          <w:rFonts w:hint="eastAsia"/>
        </w:rPr>
        <w:t>图</w:t>
      </w:r>
      <w:r w:rsidR="00513651">
        <w:rPr>
          <w:rFonts w:hint="eastAsia"/>
        </w:rPr>
        <w:t xml:space="preserve">3. </w:t>
      </w:r>
      <w:r w:rsidR="00513651">
        <w:rPr>
          <w:noProof/>
        </w:rPr>
        <w:t>20</w:t>
      </w:r>
      <w:r w:rsidR="00513651">
        <w:fldChar w:fldCharType="end"/>
      </w:r>
      <w:r w:rsidR="00546F44">
        <w:rPr>
          <w:rFonts w:hint="eastAsia"/>
        </w:rPr>
        <w:t>所示：</w:t>
      </w:r>
    </w:p>
    <w:p w14:paraId="48717467" w14:textId="1995D242" w:rsidR="00781C6F" w:rsidRDefault="00781C6F" w:rsidP="00781C6F">
      <w:pPr>
        <w:pStyle w:val="a3"/>
        <w:ind w:rightChars="11" w:right="26" w:firstLine="480"/>
        <w:jc w:val="center"/>
      </w:pPr>
      <w:r>
        <w:rPr>
          <w:noProof/>
        </w:rPr>
        <w:drawing>
          <wp:inline distT="0" distB="0" distL="0" distR="0" wp14:anchorId="6DA1DCB4" wp14:editId="3A580CF3">
            <wp:extent cx="3709392" cy="1932317"/>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2463" cy="1939126"/>
                    </a:xfrm>
                    <a:prstGeom prst="rect">
                      <a:avLst/>
                    </a:prstGeom>
                  </pic:spPr>
                </pic:pic>
              </a:graphicData>
            </a:graphic>
          </wp:inline>
        </w:drawing>
      </w:r>
    </w:p>
    <w:p w14:paraId="23AFE547" w14:textId="5A47ED36" w:rsidR="00513651" w:rsidRDefault="00513651" w:rsidP="00513651">
      <w:pPr>
        <w:pStyle w:val="aff1"/>
        <w:spacing w:before="91" w:after="91"/>
      </w:pPr>
      <w:bookmarkStart w:id="71" w:name="_Ref46396515"/>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Pr>
          <w:noProof/>
        </w:rPr>
        <w:t>19</w:t>
      </w:r>
      <w:r>
        <w:fldChar w:fldCharType="end"/>
      </w:r>
      <w:bookmarkEnd w:id="71"/>
      <w:r>
        <w:rPr>
          <w:rFonts w:hint="eastAsia"/>
        </w:rPr>
        <w:t>地址转移逻辑</w:t>
      </w:r>
    </w:p>
    <w:p w14:paraId="058DAFBB" w14:textId="0477E4C2" w:rsidR="001D4FDA" w:rsidRDefault="00781C6F" w:rsidP="00513651">
      <w:pPr>
        <w:pStyle w:val="a3"/>
        <w:ind w:firstLine="480"/>
        <w:jc w:val="center"/>
      </w:pPr>
      <w:r>
        <w:rPr>
          <w:noProof/>
        </w:rPr>
        <w:lastRenderedPageBreak/>
        <w:drawing>
          <wp:inline distT="0" distB="0" distL="0" distR="0" wp14:anchorId="0FEDFEC7" wp14:editId="3F6BFB95">
            <wp:extent cx="3812875" cy="2620929"/>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5201" cy="2629402"/>
                    </a:xfrm>
                    <a:prstGeom prst="rect">
                      <a:avLst/>
                    </a:prstGeom>
                  </pic:spPr>
                </pic:pic>
              </a:graphicData>
            </a:graphic>
          </wp:inline>
        </w:drawing>
      </w:r>
    </w:p>
    <w:p w14:paraId="06AAA336" w14:textId="1E4B5170" w:rsidR="00513651" w:rsidRDefault="00513651" w:rsidP="00513651">
      <w:pPr>
        <w:pStyle w:val="aff1"/>
        <w:spacing w:before="91" w:after="91"/>
        <w:sectPr w:rsidR="00513651" w:rsidSect="001A4F50">
          <w:footnotePr>
            <w:numRestart w:val="eachPage"/>
          </w:footnotePr>
          <w:pgSz w:w="11906" w:h="16838"/>
          <w:pgMar w:top="1702" w:right="1558" w:bottom="1418" w:left="1531" w:header="851" w:footer="992" w:gutter="0"/>
          <w:cols w:space="720"/>
          <w:docGrid w:type="linesAndChars" w:linePitch="459"/>
        </w:sectPr>
      </w:pPr>
      <w:bookmarkStart w:id="72" w:name="_Ref46396523"/>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Pr>
          <w:noProof/>
        </w:rPr>
        <w:t>20</w:t>
      </w:r>
      <w:r>
        <w:fldChar w:fldCharType="end"/>
      </w:r>
      <w:bookmarkEnd w:id="72"/>
      <w:r>
        <w:rPr>
          <w:rFonts w:hint="eastAsia"/>
        </w:rPr>
        <w:t>隧道含义</w:t>
      </w:r>
    </w:p>
    <w:p w14:paraId="356036EF" w14:textId="77777777" w:rsidR="000C5960" w:rsidRDefault="000C5960" w:rsidP="00207D8A">
      <w:pPr>
        <w:pStyle w:val="10"/>
      </w:pPr>
      <w:bookmarkStart w:id="73" w:name="_Toc46480708"/>
      <w:r>
        <w:rPr>
          <w:rFonts w:hint="eastAsia"/>
        </w:rPr>
        <w:lastRenderedPageBreak/>
        <w:t>实验过程与调试</w:t>
      </w:r>
      <w:bookmarkStart w:id="74" w:name="_Toc230955688"/>
      <w:bookmarkStart w:id="75" w:name="_Toc230405694"/>
      <w:bookmarkStart w:id="76" w:name="_Toc266358974"/>
      <w:bookmarkEnd w:id="73"/>
    </w:p>
    <w:p w14:paraId="50281B81" w14:textId="77777777" w:rsidR="005F5A39" w:rsidRDefault="005F5A39" w:rsidP="005F5A39">
      <w:pPr>
        <w:pStyle w:val="2"/>
        <w:tabs>
          <w:tab w:val="clear" w:pos="720"/>
          <w:tab w:val="left" w:pos="567"/>
        </w:tabs>
        <w:ind w:left="818" w:right="240" w:hanging="818"/>
      </w:pPr>
      <w:bookmarkStart w:id="77" w:name="_Toc510771162"/>
      <w:bookmarkStart w:id="78" w:name="_Toc46480709"/>
      <w:bookmarkStart w:id="79" w:name="_Toc318364351"/>
      <w:bookmarkStart w:id="80" w:name="_Toc134007939"/>
      <w:bookmarkStart w:id="81" w:name="_Toc135227344"/>
      <w:bookmarkStart w:id="82" w:name="_Toc135227423"/>
      <w:bookmarkStart w:id="83" w:name="_Toc135227590"/>
      <w:bookmarkStart w:id="84" w:name="_Toc135229748"/>
      <w:bookmarkStart w:id="85" w:name="_Toc266358996"/>
      <w:bookmarkEnd w:id="74"/>
      <w:bookmarkEnd w:id="75"/>
      <w:bookmarkEnd w:id="76"/>
      <w:r>
        <w:rPr>
          <w:rFonts w:hint="eastAsia"/>
        </w:rPr>
        <w:t>功能测试和性能分析</w:t>
      </w:r>
      <w:bookmarkEnd w:id="77"/>
      <w:bookmarkEnd w:id="78"/>
    </w:p>
    <w:p w14:paraId="2DB41049" w14:textId="77777777" w:rsidR="005F5A39" w:rsidRDefault="005F5A39" w:rsidP="005F5A39">
      <w:pPr>
        <w:pStyle w:val="a3"/>
        <w:ind w:rightChars="11" w:right="26" w:firstLine="480"/>
      </w:pPr>
      <w:r>
        <w:rPr>
          <w:rFonts w:hint="eastAsia"/>
        </w:rPr>
        <w:t>对各个任务分别单独测试，除多级中断要执行中断服务程序外，其他任务都用</w:t>
      </w:r>
      <w:r>
        <w:rPr>
          <w:rFonts w:hint="eastAsia"/>
        </w:rPr>
        <w:t>benchmark</w:t>
      </w:r>
      <w:r>
        <w:rPr>
          <w:rFonts w:hint="eastAsia"/>
        </w:rPr>
        <w:t>标准程序进行测试。在</w:t>
      </w:r>
      <w:r>
        <w:rPr>
          <w:rFonts w:hint="eastAsia"/>
        </w:rPr>
        <w:t>benchmark</w:t>
      </w:r>
      <w:r>
        <w:rPr>
          <w:rFonts w:hint="eastAsia"/>
        </w:rPr>
        <w:t>程序的最后还添加了四条扩展指令的测试程序，每执行一条暂停一次，手动按键继续执行。</w:t>
      </w:r>
    </w:p>
    <w:p w14:paraId="6FE193FD" w14:textId="77777777" w:rsidR="005F5A39" w:rsidRDefault="005F5A39" w:rsidP="005F5A39">
      <w:pPr>
        <w:pStyle w:val="30"/>
        <w:tabs>
          <w:tab w:val="left" w:pos="1080"/>
        </w:tabs>
        <w:spacing w:beforeLines="0" w:before="229" w:afterLines="0" w:after="229"/>
      </w:pPr>
      <w:r>
        <w:rPr>
          <w:rFonts w:hint="eastAsia"/>
        </w:rPr>
        <w:t>单周期</w:t>
      </w:r>
      <w:r>
        <w:rPr>
          <w:rFonts w:hint="eastAsia"/>
        </w:rPr>
        <w:t>CPU</w:t>
      </w:r>
    </w:p>
    <w:p w14:paraId="3BF73816" w14:textId="77777777" w:rsidR="005F5A39" w:rsidRPr="005F7A65" w:rsidRDefault="005F5A39" w:rsidP="005F5A39">
      <w:pPr>
        <w:pStyle w:val="a3"/>
        <w:ind w:firstLine="480"/>
      </w:pPr>
      <w:r>
        <w:rPr>
          <w:rFonts w:hint="eastAsia"/>
        </w:rPr>
        <w:t>用</w:t>
      </w:r>
      <w:r>
        <w:rPr>
          <w:rFonts w:hint="eastAsia"/>
        </w:rPr>
        <w:t>benchmark</w:t>
      </w:r>
      <w:r>
        <w:t>_</w:t>
      </w:r>
      <w:r>
        <w:rPr>
          <w:rFonts w:hint="eastAsia"/>
        </w:rPr>
        <w:t>ccmb</w:t>
      </w:r>
      <w:r>
        <w:rPr>
          <w:rFonts w:hint="eastAsia"/>
        </w:rPr>
        <w:t>标准程序进行测试。</w:t>
      </w:r>
    </w:p>
    <w:p w14:paraId="162F827B" w14:textId="77777777" w:rsidR="005F5A39" w:rsidRDefault="005F5A39" w:rsidP="005F5A39">
      <w:pPr>
        <w:pStyle w:val="a3"/>
        <w:numPr>
          <w:ilvl w:val="0"/>
          <w:numId w:val="32"/>
        </w:numPr>
        <w:ind w:rightChars="11" w:right="26" w:firstLineChars="0"/>
      </w:pPr>
      <w:r>
        <w:rPr>
          <w:rFonts w:hint="eastAsia"/>
        </w:rPr>
        <w:t>Logisim</w:t>
      </w:r>
      <w:r>
        <w:rPr>
          <w:rFonts w:hint="eastAsia"/>
        </w:rPr>
        <w:t>测试</w:t>
      </w:r>
    </w:p>
    <w:p w14:paraId="37AD5E09" w14:textId="77777777" w:rsidR="005F5A39" w:rsidRDefault="005F5A39" w:rsidP="005F5A39">
      <w:pPr>
        <w:pStyle w:val="a3"/>
        <w:ind w:rightChars="11" w:right="26" w:firstLineChars="0" w:firstLine="360"/>
      </w:pPr>
      <w:r>
        <w:rPr>
          <w:rFonts w:hint="eastAsia"/>
        </w:rPr>
        <w:t>运行完</w:t>
      </w:r>
      <w:r>
        <w:rPr>
          <w:rFonts w:hint="eastAsia"/>
        </w:rPr>
        <w:t>benchmark</w:t>
      </w:r>
      <w:r>
        <w:rPr>
          <w:rFonts w:hint="eastAsia"/>
        </w:rPr>
        <w:t>的基础指令后的四个周期数如</w:t>
      </w:r>
      <w:r>
        <w:fldChar w:fldCharType="begin"/>
      </w:r>
      <w:r>
        <w:instrText xml:space="preserve"> </w:instrText>
      </w:r>
      <w:r>
        <w:rPr>
          <w:rFonts w:hint="eastAsia"/>
        </w:rPr>
        <w:instrText>REF _Ref510770329 \h</w:instrText>
      </w:r>
      <w:r>
        <w:instrText xml:space="preserve"> </w:instrText>
      </w:r>
      <w:r>
        <w:fldChar w:fldCharType="separate"/>
      </w:r>
      <w:r>
        <w:rPr>
          <w:rFonts w:hint="eastAsia"/>
        </w:rPr>
        <w:t>图</w:t>
      </w:r>
      <w:r>
        <w:rPr>
          <w:rFonts w:hint="eastAsia"/>
        </w:rPr>
        <w:t xml:space="preserve"> </w:t>
      </w:r>
      <w:r>
        <w:rPr>
          <w:noProof/>
        </w:rPr>
        <w:t>4</w:t>
      </w:r>
      <w:r>
        <w:t>.</w:t>
      </w:r>
      <w:r>
        <w:rPr>
          <w:noProof/>
        </w:rPr>
        <w:t>1</w:t>
      </w:r>
      <w:r>
        <w:fldChar w:fldCharType="end"/>
      </w:r>
      <w:r>
        <w:rPr>
          <w:rFonts w:hint="eastAsia"/>
        </w:rPr>
        <w:t>所示，符合预期。</w:t>
      </w:r>
    </w:p>
    <w:p w14:paraId="10FD3F56" w14:textId="5AF0568B" w:rsidR="005F5A39" w:rsidRDefault="00A13840" w:rsidP="005F5A39">
      <w:pPr>
        <w:pStyle w:val="a3"/>
        <w:keepNext/>
        <w:ind w:rightChars="11" w:right="26" w:firstLineChars="0" w:firstLine="360"/>
        <w:jc w:val="center"/>
      </w:pPr>
      <w:r>
        <w:rPr>
          <w:noProof/>
        </w:rPr>
        <w:drawing>
          <wp:inline distT="0" distB="0" distL="0" distR="0" wp14:anchorId="51350A28" wp14:editId="7AD37D70">
            <wp:extent cx="5066667" cy="155238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6667" cy="1552381"/>
                    </a:xfrm>
                    <a:prstGeom prst="rect">
                      <a:avLst/>
                    </a:prstGeom>
                  </pic:spPr>
                </pic:pic>
              </a:graphicData>
            </a:graphic>
          </wp:inline>
        </w:drawing>
      </w:r>
    </w:p>
    <w:p w14:paraId="5E738555" w14:textId="77D6492A" w:rsidR="005F5A39" w:rsidRDefault="005F5A39" w:rsidP="005F5A39">
      <w:pPr>
        <w:pStyle w:val="aff1"/>
        <w:spacing w:before="91" w:after="91"/>
      </w:pPr>
      <w:bookmarkStart w:id="86" w:name="_Ref51077032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86"/>
      <w:r>
        <w:t xml:space="preserve"> </w:t>
      </w:r>
      <w:r w:rsidRPr="006C275F">
        <w:rPr>
          <w:rFonts w:hint="eastAsia"/>
        </w:rPr>
        <w:t>单周期</w:t>
      </w:r>
      <w:r w:rsidRPr="006C275F">
        <w:t>logisim测试周期数</w:t>
      </w:r>
    </w:p>
    <w:p w14:paraId="72C1D241" w14:textId="32A6FFD5" w:rsidR="001F603D" w:rsidRPr="001F603D" w:rsidRDefault="001F603D" w:rsidP="001F603D">
      <w:pPr>
        <w:ind w:firstLine="360"/>
      </w:pPr>
      <w:r>
        <w:rPr>
          <w:rFonts w:hint="eastAsia"/>
        </w:rPr>
        <w:t>继续执行</w:t>
      </w:r>
      <w:r>
        <w:rPr>
          <w:rFonts w:hint="eastAsia"/>
        </w:rPr>
        <w:t>ccmb</w:t>
      </w:r>
      <w:r>
        <w:rPr>
          <w:rFonts w:hint="eastAsia"/>
        </w:rPr>
        <w:t>指令，该过程重在观察数码管输出，此处无法演示动态过程，只截取部分中间结果，如</w:t>
      </w:r>
      <w:r>
        <w:fldChar w:fldCharType="begin"/>
      </w:r>
      <w:r>
        <w:instrText xml:space="preserve"> </w:instrText>
      </w:r>
      <w:r>
        <w:rPr>
          <w:rFonts w:hint="eastAsia"/>
        </w:rPr>
        <w:instrText>REF _Ref510770392 \h</w:instrText>
      </w:r>
      <w:r>
        <w:instrText xml:space="preserve"> </w:instrText>
      </w:r>
      <w:r>
        <w:fldChar w:fldCharType="separate"/>
      </w:r>
      <w:r>
        <w:rPr>
          <w:rFonts w:hint="eastAsia"/>
        </w:rPr>
        <w:t>图</w:t>
      </w:r>
      <w:r>
        <w:rPr>
          <w:rFonts w:hint="eastAsia"/>
        </w:rPr>
        <w:t xml:space="preserve"> </w:t>
      </w:r>
      <w:r>
        <w:rPr>
          <w:noProof/>
        </w:rPr>
        <w:t>4</w:t>
      </w:r>
      <w:r>
        <w:t>.</w:t>
      </w:r>
      <w:r>
        <w:rPr>
          <w:noProof/>
        </w:rPr>
        <w:t>2</w:t>
      </w:r>
      <w:r>
        <w:fldChar w:fldCharType="end"/>
      </w:r>
      <w:r>
        <w:rPr>
          <w:rFonts w:hint="eastAsia"/>
        </w:rPr>
        <w:t>到</w:t>
      </w:r>
      <w:r>
        <w:fldChar w:fldCharType="begin"/>
      </w:r>
      <w:r>
        <w:instrText xml:space="preserve"> </w:instrText>
      </w:r>
      <w:r>
        <w:rPr>
          <w:rFonts w:hint="eastAsia"/>
        </w:rPr>
        <w:instrText>REF _Ref510770403 \h</w:instrText>
      </w:r>
      <w:r>
        <w:instrText xml:space="preserve"> </w:instrText>
      </w:r>
      <w:r>
        <w:fldChar w:fldCharType="separate"/>
      </w:r>
      <w:r>
        <w:rPr>
          <w:rFonts w:hint="eastAsia"/>
        </w:rPr>
        <w:t>图</w:t>
      </w:r>
      <w:r>
        <w:rPr>
          <w:rFonts w:hint="eastAsia"/>
        </w:rPr>
        <w:t xml:space="preserve"> </w:t>
      </w:r>
      <w:r>
        <w:rPr>
          <w:noProof/>
        </w:rPr>
        <w:t>4</w:t>
      </w:r>
      <w:r>
        <w:t>.</w:t>
      </w:r>
      <w:r>
        <w:rPr>
          <w:noProof/>
        </w:rPr>
        <w:t>5</w:t>
      </w:r>
      <w:r>
        <w:fldChar w:fldCharType="end"/>
      </w:r>
      <w:r>
        <w:rPr>
          <w:rFonts w:hint="eastAsia"/>
        </w:rPr>
        <w:t>所示。</w:t>
      </w:r>
    </w:p>
    <w:p w14:paraId="10CEE579" w14:textId="282533A9" w:rsidR="005F5A39" w:rsidRDefault="007C659B" w:rsidP="005F5A39">
      <w:pPr>
        <w:pStyle w:val="a3"/>
        <w:keepNext/>
        <w:ind w:rightChars="11" w:right="26" w:firstLineChars="0" w:firstLine="360"/>
        <w:jc w:val="center"/>
      </w:pPr>
      <w:r>
        <w:rPr>
          <w:noProof/>
        </w:rPr>
        <w:drawing>
          <wp:inline distT="0" distB="0" distL="0" distR="0" wp14:anchorId="363BA194" wp14:editId="28B273AC">
            <wp:extent cx="5085714" cy="1533333"/>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5714" cy="1533333"/>
                    </a:xfrm>
                    <a:prstGeom prst="rect">
                      <a:avLst/>
                    </a:prstGeom>
                  </pic:spPr>
                </pic:pic>
              </a:graphicData>
            </a:graphic>
          </wp:inline>
        </w:drawing>
      </w:r>
    </w:p>
    <w:p w14:paraId="6C461365" w14:textId="42215B63" w:rsidR="005F5A39" w:rsidRDefault="005F5A39" w:rsidP="005F5A39">
      <w:pPr>
        <w:pStyle w:val="aff1"/>
        <w:spacing w:before="91" w:after="91"/>
      </w:pPr>
      <w:bookmarkStart w:id="87" w:name="_Ref51077039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87"/>
      <w:r>
        <w:t xml:space="preserve"> </w:t>
      </w:r>
      <w:r w:rsidR="003A6383" w:rsidRPr="006C275F">
        <w:rPr>
          <w:rFonts w:hint="eastAsia"/>
        </w:rPr>
        <w:t>单周期</w:t>
      </w:r>
      <w:r w:rsidR="003A6383" w:rsidRPr="006C275F">
        <w:t>logisim测试</w:t>
      </w:r>
      <w:r w:rsidR="003A6383">
        <w:rPr>
          <w:rFonts w:hint="eastAsia"/>
        </w:rPr>
        <w:t>(</w:t>
      </w:r>
      <w:r w:rsidR="003A6383">
        <w:t>1</w:t>
      </w:r>
      <w:r w:rsidR="003A6383">
        <w:rPr>
          <w:rFonts w:hint="eastAsia"/>
        </w:rPr>
        <w:t>)</w:t>
      </w:r>
    </w:p>
    <w:p w14:paraId="5762EB9F" w14:textId="73D5482E" w:rsidR="005F5A39" w:rsidRDefault="007C659B" w:rsidP="005F5A39">
      <w:pPr>
        <w:pStyle w:val="a3"/>
        <w:keepNext/>
        <w:ind w:rightChars="11" w:right="26" w:firstLineChars="0" w:firstLine="360"/>
        <w:jc w:val="center"/>
      </w:pPr>
      <w:r>
        <w:rPr>
          <w:noProof/>
        </w:rPr>
        <w:lastRenderedPageBreak/>
        <w:drawing>
          <wp:inline distT="0" distB="0" distL="0" distR="0" wp14:anchorId="583F100F" wp14:editId="0657F954">
            <wp:extent cx="5076190" cy="15333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6190" cy="1533333"/>
                    </a:xfrm>
                    <a:prstGeom prst="rect">
                      <a:avLst/>
                    </a:prstGeom>
                  </pic:spPr>
                </pic:pic>
              </a:graphicData>
            </a:graphic>
          </wp:inline>
        </w:drawing>
      </w:r>
    </w:p>
    <w:p w14:paraId="64A426B7" w14:textId="692B2E5F" w:rsidR="005F5A39" w:rsidRPr="00C05DA6" w:rsidRDefault="005F5A39" w:rsidP="001F603D">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r>
        <w:t xml:space="preserve"> </w:t>
      </w:r>
      <w:r w:rsidR="003A6383" w:rsidRPr="006C275F">
        <w:rPr>
          <w:rFonts w:hint="eastAsia"/>
        </w:rPr>
        <w:t>单周期</w:t>
      </w:r>
      <w:r w:rsidR="003A6383" w:rsidRPr="006C275F">
        <w:t>logisim测试</w:t>
      </w:r>
      <w:r w:rsidR="003A6383">
        <w:rPr>
          <w:rFonts w:hint="eastAsia"/>
        </w:rPr>
        <w:t>(</w:t>
      </w:r>
      <w:r w:rsidR="003A6383">
        <w:t>2</w:t>
      </w:r>
      <w:r w:rsidR="003A6383">
        <w:rPr>
          <w:rFonts w:hint="eastAsia"/>
        </w:rPr>
        <w:t>)</w:t>
      </w:r>
    </w:p>
    <w:p w14:paraId="086E2D0D" w14:textId="7D2B1359" w:rsidR="005F5A39" w:rsidRDefault="007C659B" w:rsidP="005F5A39">
      <w:pPr>
        <w:pStyle w:val="a3"/>
        <w:keepNext/>
        <w:ind w:rightChars="11" w:right="26" w:firstLineChars="0" w:firstLine="360"/>
        <w:jc w:val="center"/>
      </w:pPr>
      <w:r>
        <w:rPr>
          <w:noProof/>
        </w:rPr>
        <w:drawing>
          <wp:inline distT="0" distB="0" distL="0" distR="0" wp14:anchorId="78924519" wp14:editId="1E71D562">
            <wp:extent cx="5076190" cy="153333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76190" cy="1533333"/>
                    </a:xfrm>
                    <a:prstGeom prst="rect">
                      <a:avLst/>
                    </a:prstGeom>
                  </pic:spPr>
                </pic:pic>
              </a:graphicData>
            </a:graphic>
          </wp:inline>
        </w:drawing>
      </w:r>
    </w:p>
    <w:p w14:paraId="05C2F4CA" w14:textId="1E69FC97" w:rsidR="005F5A39" w:rsidRDefault="005F5A39" w:rsidP="005F5A39">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r>
        <w:t xml:space="preserve"> </w:t>
      </w:r>
      <w:r w:rsidR="003A6383" w:rsidRPr="006C275F">
        <w:rPr>
          <w:rFonts w:hint="eastAsia"/>
        </w:rPr>
        <w:t>单周期</w:t>
      </w:r>
      <w:r w:rsidR="003A6383" w:rsidRPr="006C275F">
        <w:t>logisim测试</w:t>
      </w:r>
      <w:r w:rsidR="003A6383">
        <w:rPr>
          <w:rFonts w:hint="eastAsia"/>
        </w:rPr>
        <w:t>(</w:t>
      </w:r>
      <w:r w:rsidR="003A6383">
        <w:t>3</w:t>
      </w:r>
      <w:r w:rsidR="003A6383">
        <w:rPr>
          <w:rFonts w:hint="eastAsia"/>
        </w:rPr>
        <w:t>)</w:t>
      </w:r>
    </w:p>
    <w:p w14:paraId="23358B2D" w14:textId="21DDC13D" w:rsidR="005F5A39" w:rsidRDefault="007C659B" w:rsidP="005F5A39">
      <w:pPr>
        <w:pStyle w:val="a3"/>
        <w:keepNext/>
        <w:ind w:rightChars="11" w:right="26" w:firstLineChars="0" w:firstLine="360"/>
        <w:jc w:val="center"/>
      </w:pPr>
      <w:r>
        <w:rPr>
          <w:noProof/>
        </w:rPr>
        <w:drawing>
          <wp:inline distT="0" distB="0" distL="0" distR="0" wp14:anchorId="534AFB3B" wp14:editId="7E94D781">
            <wp:extent cx="5066667" cy="1609524"/>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6667" cy="1609524"/>
                    </a:xfrm>
                    <a:prstGeom prst="rect">
                      <a:avLst/>
                    </a:prstGeom>
                  </pic:spPr>
                </pic:pic>
              </a:graphicData>
            </a:graphic>
          </wp:inline>
        </w:drawing>
      </w:r>
    </w:p>
    <w:p w14:paraId="10720ED6" w14:textId="0A777E3B" w:rsidR="005F5A39" w:rsidRDefault="005F5A39" w:rsidP="00AA26BE">
      <w:pPr>
        <w:pStyle w:val="aff1"/>
        <w:spacing w:before="91" w:after="91"/>
      </w:pPr>
      <w:bookmarkStart w:id="88" w:name="_Ref51077040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88"/>
      <w:r>
        <w:t xml:space="preserve"> </w:t>
      </w:r>
      <w:r w:rsidR="00CD13EB" w:rsidRPr="006C275F">
        <w:rPr>
          <w:rFonts w:hint="eastAsia"/>
        </w:rPr>
        <w:t>单周期</w:t>
      </w:r>
      <w:r w:rsidR="00CD13EB" w:rsidRPr="006C275F">
        <w:t>logisim测试</w:t>
      </w:r>
      <w:r w:rsidR="00CD13EB">
        <w:rPr>
          <w:rFonts w:hint="eastAsia"/>
        </w:rPr>
        <w:t>(</w:t>
      </w:r>
      <w:r w:rsidR="00CD13EB">
        <w:t>4</w:t>
      </w:r>
      <w:r w:rsidR="00CD13EB">
        <w:rPr>
          <w:rFonts w:hint="eastAsia"/>
        </w:rPr>
        <w:t>)</w:t>
      </w:r>
    </w:p>
    <w:p w14:paraId="02AFD53A" w14:textId="77777777" w:rsidR="005F5A39" w:rsidRDefault="005F5A39" w:rsidP="005F5A39">
      <w:pPr>
        <w:pStyle w:val="30"/>
        <w:tabs>
          <w:tab w:val="left" w:pos="1080"/>
        </w:tabs>
        <w:spacing w:beforeLines="0" w:before="229" w:afterLines="0" w:after="229"/>
      </w:pPr>
      <w:r>
        <w:rPr>
          <w:rFonts w:hint="eastAsia"/>
        </w:rPr>
        <w:t>多级嵌套中断</w:t>
      </w:r>
    </w:p>
    <w:p w14:paraId="2E93CF5D" w14:textId="76F19365" w:rsidR="005F5A39" w:rsidRDefault="005F5A39" w:rsidP="005F5A39">
      <w:pPr>
        <w:pStyle w:val="a3"/>
        <w:ind w:rightChars="11" w:right="26" w:firstLine="480"/>
      </w:pPr>
      <w:r>
        <w:rPr>
          <w:rFonts w:hint="eastAsia"/>
        </w:rPr>
        <w:t>使用中断服务程序</w:t>
      </w:r>
      <w:r>
        <w:rPr>
          <w:rFonts w:hint="eastAsia"/>
        </w:rPr>
        <w:t xml:space="preserve"> +</w:t>
      </w:r>
      <w:r>
        <w:t xml:space="preserve"> </w:t>
      </w:r>
      <w:r>
        <w:rPr>
          <w:rFonts w:hint="eastAsia"/>
        </w:rPr>
        <w:t>正常执行程序的方式进行测试。中断服务程序分别是</w:t>
      </w:r>
      <w:r>
        <w:rPr>
          <w:rFonts w:hint="eastAsia"/>
        </w:rPr>
        <w:t>1</w:t>
      </w:r>
      <w:r>
        <w:rPr>
          <w:rFonts w:hint="eastAsia"/>
        </w:rPr>
        <w:t>、</w:t>
      </w:r>
      <w:r>
        <w:rPr>
          <w:rFonts w:hint="eastAsia"/>
        </w:rPr>
        <w:t>2</w:t>
      </w:r>
      <w:r>
        <w:rPr>
          <w:rFonts w:hint="eastAsia"/>
        </w:rPr>
        <w:t>、</w:t>
      </w:r>
      <w:r>
        <w:rPr>
          <w:rFonts w:hint="eastAsia"/>
        </w:rPr>
        <w:t>3</w:t>
      </w:r>
      <w:r>
        <w:rPr>
          <w:rFonts w:hint="eastAsia"/>
        </w:rPr>
        <w:t>的循环左移，</w:t>
      </w:r>
      <w:r w:rsidR="004F7C49">
        <w:rPr>
          <w:rFonts w:hint="eastAsia"/>
        </w:rPr>
        <w:t>每个中断服务程序有三个循环周期。</w:t>
      </w:r>
    </w:p>
    <w:p w14:paraId="7786EC97" w14:textId="77777777" w:rsidR="005F5A39" w:rsidRDefault="005F5A39" w:rsidP="005F5A39">
      <w:pPr>
        <w:pStyle w:val="a3"/>
        <w:ind w:rightChars="11" w:right="26" w:firstLineChars="0" w:firstLine="0"/>
      </w:pPr>
      <w:r>
        <w:tab/>
      </w:r>
      <w:r>
        <w:rPr>
          <w:rFonts w:hint="eastAsia"/>
        </w:rPr>
        <w:t>先正常执行，输出如</w:t>
      </w:r>
      <w:r>
        <w:fldChar w:fldCharType="begin"/>
      </w:r>
      <w:r>
        <w:instrText xml:space="preserve"> </w:instrText>
      </w:r>
      <w:r>
        <w:rPr>
          <w:rFonts w:hint="eastAsia"/>
        </w:rPr>
        <w:instrText>REF _Ref510770542 \h</w:instrText>
      </w:r>
      <w:r>
        <w:instrText xml:space="preserve"> </w:instrText>
      </w:r>
      <w:r>
        <w:fldChar w:fldCharType="separate"/>
      </w:r>
      <w:r>
        <w:rPr>
          <w:rFonts w:hint="eastAsia"/>
        </w:rPr>
        <w:t>图</w:t>
      </w:r>
      <w:r>
        <w:rPr>
          <w:rFonts w:hint="eastAsia"/>
        </w:rPr>
        <w:t xml:space="preserve"> </w:t>
      </w:r>
      <w:r>
        <w:rPr>
          <w:noProof/>
        </w:rPr>
        <w:t>4</w:t>
      </w:r>
      <w:r>
        <w:t>.</w:t>
      </w:r>
      <w:r>
        <w:rPr>
          <w:noProof/>
        </w:rPr>
        <w:t>6</w:t>
      </w:r>
      <w:r>
        <w:fldChar w:fldCharType="end"/>
      </w:r>
      <w:r>
        <w:rPr>
          <w:rFonts w:hint="eastAsia"/>
        </w:rPr>
        <w:t>所示，紧接着依次按下中断按钮</w:t>
      </w:r>
      <w:r>
        <w:rPr>
          <w:rFonts w:hint="eastAsia"/>
        </w:rPr>
        <w:t>2</w:t>
      </w:r>
      <w:r>
        <w:rPr>
          <w:rFonts w:hint="eastAsia"/>
        </w:rPr>
        <w:t>、</w:t>
      </w:r>
      <w:r>
        <w:rPr>
          <w:rFonts w:hint="eastAsia"/>
        </w:rPr>
        <w:t>3</w:t>
      </w:r>
      <w:r>
        <w:rPr>
          <w:rFonts w:hint="eastAsia"/>
        </w:rPr>
        <w:t>、</w:t>
      </w:r>
      <w:r>
        <w:rPr>
          <w:rFonts w:hint="eastAsia"/>
        </w:rPr>
        <w:t>1</w:t>
      </w:r>
      <w:r>
        <w:rPr>
          <w:rFonts w:hint="eastAsia"/>
        </w:rPr>
        <w:t>，依次执行的中断程序为</w:t>
      </w:r>
      <w:r>
        <w:rPr>
          <w:rFonts w:hint="eastAsia"/>
        </w:rPr>
        <w:t>2</w:t>
      </w:r>
      <w:r>
        <w:rPr>
          <w:rFonts w:hint="eastAsia"/>
        </w:rPr>
        <w:t>、</w:t>
      </w:r>
      <w:r>
        <w:rPr>
          <w:rFonts w:hint="eastAsia"/>
        </w:rPr>
        <w:t>3</w:t>
      </w:r>
      <w:r>
        <w:rPr>
          <w:rFonts w:hint="eastAsia"/>
        </w:rPr>
        <w:t>、</w:t>
      </w:r>
      <w:r>
        <w:rPr>
          <w:rFonts w:hint="eastAsia"/>
        </w:rPr>
        <w:t>2</w:t>
      </w:r>
      <w:r>
        <w:rPr>
          <w:rFonts w:hint="eastAsia"/>
        </w:rPr>
        <w:t>、</w:t>
      </w:r>
      <w:r>
        <w:rPr>
          <w:rFonts w:hint="eastAsia"/>
        </w:rPr>
        <w:t>1</w:t>
      </w:r>
      <w:r>
        <w:rPr>
          <w:rFonts w:hint="eastAsia"/>
        </w:rPr>
        <w:t>，分别如</w:t>
      </w:r>
      <w:r>
        <w:fldChar w:fldCharType="begin"/>
      </w:r>
      <w:r>
        <w:instrText xml:space="preserve"> </w:instrText>
      </w:r>
      <w:r>
        <w:rPr>
          <w:rFonts w:hint="eastAsia"/>
        </w:rPr>
        <w:instrText>REF _Ref510770494 \h</w:instrText>
      </w:r>
      <w:r>
        <w:instrText xml:space="preserve"> </w:instrText>
      </w:r>
      <w:r>
        <w:fldChar w:fldCharType="separate"/>
      </w:r>
      <w:r>
        <w:rPr>
          <w:rFonts w:hint="eastAsia"/>
        </w:rPr>
        <w:t>图</w:t>
      </w:r>
      <w:r>
        <w:rPr>
          <w:rFonts w:hint="eastAsia"/>
        </w:rPr>
        <w:t xml:space="preserve"> </w:t>
      </w:r>
      <w:r>
        <w:rPr>
          <w:noProof/>
        </w:rPr>
        <w:t>4</w:t>
      </w:r>
      <w:r>
        <w:t>.</w:t>
      </w:r>
      <w:r>
        <w:rPr>
          <w:noProof/>
        </w:rPr>
        <w:t>7</w:t>
      </w:r>
      <w:r>
        <w:fldChar w:fldCharType="end"/>
      </w:r>
      <w:r>
        <w:rPr>
          <w:rFonts w:hint="eastAsia"/>
        </w:rPr>
        <w:t>到</w:t>
      </w:r>
      <w:r>
        <w:fldChar w:fldCharType="begin"/>
      </w:r>
      <w:r>
        <w:instrText xml:space="preserve"> </w:instrText>
      </w:r>
      <w:r>
        <w:rPr>
          <w:rFonts w:hint="eastAsia"/>
        </w:rPr>
        <w:instrText>REF _Ref510770518 \h</w:instrText>
      </w:r>
      <w:r>
        <w:instrText xml:space="preserve"> </w:instrText>
      </w:r>
      <w:r>
        <w:fldChar w:fldCharType="separate"/>
      </w:r>
      <w:r>
        <w:rPr>
          <w:rFonts w:hint="eastAsia"/>
        </w:rPr>
        <w:t>图</w:t>
      </w:r>
      <w:r>
        <w:rPr>
          <w:rFonts w:hint="eastAsia"/>
        </w:rPr>
        <w:t xml:space="preserve"> </w:t>
      </w:r>
      <w:r>
        <w:rPr>
          <w:noProof/>
        </w:rPr>
        <w:t>4</w:t>
      </w:r>
      <w:r>
        <w:t>.</w:t>
      </w:r>
      <w:r>
        <w:rPr>
          <w:noProof/>
        </w:rPr>
        <w:t>10</w:t>
      </w:r>
      <w:r>
        <w:fldChar w:fldCharType="end"/>
      </w:r>
      <w:r>
        <w:rPr>
          <w:rFonts w:hint="eastAsia"/>
        </w:rPr>
        <w:t>所示。执行完成后再次回到主程序，如</w:t>
      </w:r>
      <w:r>
        <w:fldChar w:fldCharType="begin"/>
      </w:r>
      <w:r>
        <w:instrText xml:space="preserve"> </w:instrText>
      </w:r>
      <w:r>
        <w:rPr>
          <w:rFonts w:hint="eastAsia"/>
        </w:rPr>
        <w:instrText>REF _Ref510770504 \h</w:instrText>
      </w:r>
      <w:r>
        <w:instrText xml:space="preserve"> </w:instrText>
      </w:r>
      <w:r>
        <w:fldChar w:fldCharType="separate"/>
      </w:r>
      <w:r>
        <w:rPr>
          <w:rFonts w:hint="eastAsia"/>
        </w:rPr>
        <w:t>图</w:t>
      </w:r>
      <w:r>
        <w:rPr>
          <w:rFonts w:hint="eastAsia"/>
        </w:rPr>
        <w:t xml:space="preserve"> </w:t>
      </w:r>
      <w:r>
        <w:rPr>
          <w:noProof/>
        </w:rPr>
        <w:t>4</w:t>
      </w:r>
      <w:r>
        <w:t>.</w:t>
      </w:r>
      <w:r>
        <w:rPr>
          <w:noProof/>
        </w:rPr>
        <w:t>11</w:t>
      </w:r>
      <w:r>
        <w:fldChar w:fldCharType="end"/>
      </w:r>
      <w:r>
        <w:rPr>
          <w:rFonts w:hint="eastAsia"/>
        </w:rPr>
        <w:t>所示。</w:t>
      </w:r>
    </w:p>
    <w:p w14:paraId="0E2F4A7B" w14:textId="6D415870" w:rsidR="005F5A39" w:rsidRDefault="000F38D8" w:rsidP="005F5A39">
      <w:pPr>
        <w:pStyle w:val="a3"/>
        <w:keepNext/>
        <w:ind w:rightChars="11" w:right="26" w:firstLineChars="0" w:firstLine="0"/>
        <w:jc w:val="center"/>
      </w:pPr>
      <w:r>
        <w:rPr>
          <w:noProof/>
        </w:rPr>
        <w:lastRenderedPageBreak/>
        <w:drawing>
          <wp:inline distT="0" distB="0" distL="0" distR="0" wp14:anchorId="7EEAAC81" wp14:editId="0BE8DFC1">
            <wp:extent cx="3104762" cy="619048"/>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4762" cy="619048"/>
                    </a:xfrm>
                    <a:prstGeom prst="rect">
                      <a:avLst/>
                    </a:prstGeom>
                  </pic:spPr>
                </pic:pic>
              </a:graphicData>
            </a:graphic>
          </wp:inline>
        </w:drawing>
      </w:r>
    </w:p>
    <w:p w14:paraId="4748FA45" w14:textId="77777777" w:rsidR="005F5A39" w:rsidRDefault="005F5A39" w:rsidP="005F5A39">
      <w:pPr>
        <w:pStyle w:val="aff1"/>
        <w:spacing w:before="91" w:after="91"/>
      </w:pPr>
      <w:bookmarkStart w:id="89" w:name="_Ref51077054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89"/>
      <w:r>
        <w:t xml:space="preserve"> </w:t>
      </w:r>
      <w:r w:rsidRPr="002036C8">
        <w:rPr>
          <w:rFonts w:hint="eastAsia"/>
        </w:rPr>
        <w:t>主程序执行</w:t>
      </w:r>
    </w:p>
    <w:p w14:paraId="55B5FBA3" w14:textId="3A6FDDF0" w:rsidR="005F5A39" w:rsidRDefault="000F38D8" w:rsidP="005F5A39">
      <w:pPr>
        <w:pStyle w:val="a3"/>
        <w:keepNext/>
        <w:ind w:rightChars="11" w:right="26" w:firstLineChars="0" w:firstLine="0"/>
        <w:jc w:val="center"/>
      </w:pPr>
      <w:r>
        <w:rPr>
          <w:noProof/>
        </w:rPr>
        <w:drawing>
          <wp:inline distT="0" distB="0" distL="0" distR="0" wp14:anchorId="70A20844" wp14:editId="13240EDE">
            <wp:extent cx="3152381" cy="65714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52381" cy="657143"/>
                    </a:xfrm>
                    <a:prstGeom prst="rect">
                      <a:avLst/>
                    </a:prstGeom>
                  </pic:spPr>
                </pic:pic>
              </a:graphicData>
            </a:graphic>
          </wp:inline>
        </w:drawing>
      </w:r>
    </w:p>
    <w:p w14:paraId="41837C7F" w14:textId="77777777" w:rsidR="005F5A39" w:rsidRDefault="005F5A39" w:rsidP="005F5A39">
      <w:pPr>
        <w:pStyle w:val="aff1"/>
        <w:spacing w:before="91" w:after="91"/>
      </w:pPr>
      <w:bookmarkStart w:id="90" w:name="_Ref5107704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90"/>
      <w:r>
        <w:t xml:space="preserve"> </w:t>
      </w:r>
      <w:r w:rsidRPr="00FE7D50">
        <w:rPr>
          <w:rFonts w:hint="eastAsia"/>
        </w:rPr>
        <w:t>中断服务程序</w:t>
      </w:r>
      <w:r w:rsidRPr="00FE7D50">
        <w:t>2</w:t>
      </w:r>
    </w:p>
    <w:p w14:paraId="6C4BFDA2" w14:textId="3F2A6A73" w:rsidR="005F5A39" w:rsidRDefault="000F38D8" w:rsidP="005F5A39">
      <w:pPr>
        <w:pStyle w:val="a3"/>
        <w:keepNext/>
        <w:ind w:rightChars="11" w:right="26" w:firstLineChars="0" w:firstLine="0"/>
        <w:jc w:val="center"/>
      </w:pPr>
      <w:r>
        <w:rPr>
          <w:noProof/>
        </w:rPr>
        <w:drawing>
          <wp:inline distT="0" distB="0" distL="0" distR="0" wp14:anchorId="59428FBF" wp14:editId="699187A6">
            <wp:extent cx="3114286" cy="63809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14286" cy="638095"/>
                    </a:xfrm>
                    <a:prstGeom prst="rect">
                      <a:avLst/>
                    </a:prstGeom>
                  </pic:spPr>
                </pic:pic>
              </a:graphicData>
            </a:graphic>
          </wp:inline>
        </w:drawing>
      </w:r>
    </w:p>
    <w:p w14:paraId="3A4E2677" w14:textId="77777777" w:rsidR="005F5A39" w:rsidRDefault="005F5A39" w:rsidP="005F5A39">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r>
        <w:t xml:space="preserve"> </w:t>
      </w:r>
      <w:r w:rsidRPr="00245843">
        <w:rPr>
          <w:rFonts w:hint="eastAsia"/>
        </w:rPr>
        <w:t>中断服务程序</w:t>
      </w:r>
      <w:r w:rsidRPr="00245843">
        <w:t>3</w:t>
      </w:r>
    </w:p>
    <w:p w14:paraId="63266B62" w14:textId="396F8A5A" w:rsidR="005F5A39" w:rsidRDefault="000F38D8" w:rsidP="005F5A39">
      <w:pPr>
        <w:pStyle w:val="a3"/>
        <w:keepNext/>
        <w:ind w:rightChars="11" w:right="26" w:firstLineChars="0" w:firstLine="0"/>
        <w:jc w:val="center"/>
      </w:pPr>
      <w:r>
        <w:rPr>
          <w:noProof/>
        </w:rPr>
        <w:drawing>
          <wp:inline distT="0" distB="0" distL="0" distR="0" wp14:anchorId="071B7491" wp14:editId="4353984C">
            <wp:extent cx="3180952" cy="685714"/>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0952" cy="685714"/>
                    </a:xfrm>
                    <a:prstGeom prst="rect">
                      <a:avLst/>
                    </a:prstGeom>
                  </pic:spPr>
                </pic:pic>
              </a:graphicData>
            </a:graphic>
          </wp:inline>
        </w:drawing>
      </w:r>
    </w:p>
    <w:p w14:paraId="53F28BBB" w14:textId="77777777" w:rsidR="005F5A39" w:rsidRDefault="005F5A39" w:rsidP="005F5A39">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10</w:t>
      </w:r>
      <w:r>
        <w:fldChar w:fldCharType="end"/>
      </w:r>
      <w:r>
        <w:t xml:space="preserve"> </w:t>
      </w:r>
      <w:r w:rsidRPr="008334F0">
        <w:rPr>
          <w:rFonts w:hint="eastAsia"/>
        </w:rPr>
        <w:t>再次回到中断服务程序</w:t>
      </w:r>
      <w:r w:rsidRPr="008334F0">
        <w:t>2</w:t>
      </w:r>
    </w:p>
    <w:p w14:paraId="1AE76BD0" w14:textId="4E74D6EA" w:rsidR="005F5A39" w:rsidRDefault="000F38D8" w:rsidP="005F5A39">
      <w:pPr>
        <w:pStyle w:val="a3"/>
        <w:keepNext/>
        <w:ind w:rightChars="11" w:right="26" w:firstLineChars="0" w:firstLine="0"/>
        <w:jc w:val="center"/>
      </w:pPr>
      <w:r>
        <w:rPr>
          <w:noProof/>
        </w:rPr>
        <w:drawing>
          <wp:inline distT="0" distB="0" distL="0" distR="0" wp14:anchorId="7365BDAD" wp14:editId="212A7A8E">
            <wp:extent cx="3228571" cy="647619"/>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8571" cy="647619"/>
                    </a:xfrm>
                    <a:prstGeom prst="rect">
                      <a:avLst/>
                    </a:prstGeom>
                  </pic:spPr>
                </pic:pic>
              </a:graphicData>
            </a:graphic>
          </wp:inline>
        </w:drawing>
      </w:r>
    </w:p>
    <w:p w14:paraId="3B1FCD19" w14:textId="77777777" w:rsidR="005F5A39" w:rsidRDefault="005F5A39" w:rsidP="005F5A39">
      <w:pPr>
        <w:pStyle w:val="aff1"/>
        <w:spacing w:before="91" w:after="91"/>
      </w:pPr>
      <w:bookmarkStart w:id="91" w:name="_Ref51077051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11</w:t>
      </w:r>
      <w:r>
        <w:fldChar w:fldCharType="end"/>
      </w:r>
      <w:bookmarkEnd w:id="91"/>
      <w:r>
        <w:t xml:space="preserve"> </w:t>
      </w:r>
      <w:r w:rsidRPr="003C180E">
        <w:rPr>
          <w:rFonts w:hint="eastAsia"/>
        </w:rPr>
        <w:t>中断服务程序</w:t>
      </w:r>
      <w:r w:rsidRPr="003C180E">
        <w:t>1</w:t>
      </w:r>
    </w:p>
    <w:p w14:paraId="4E0C1D4F" w14:textId="47AD0D84" w:rsidR="005F5A39" w:rsidRDefault="00DD1976" w:rsidP="005F5A39">
      <w:pPr>
        <w:pStyle w:val="a3"/>
        <w:keepNext/>
        <w:ind w:rightChars="11" w:right="26" w:firstLineChars="0" w:firstLine="0"/>
        <w:jc w:val="center"/>
      </w:pPr>
      <w:r>
        <w:rPr>
          <w:noProof/>
        </w:rPr>
        <w:drawing>
          <wp:inline distT="0" distB="0" distL="0" distR="0" wp14:anchorId="54EC4BBB" wp14:editId="0822296B">
            <wp:extent cx="3123809" cy="647619"/>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3809" cy="647619"/>
                    </a:xfrm>
                    <a:prstGeom prst="rect">
                      <a:avLst/>
                    </a:prstGeom>
                  </pic:spPr>
                </pic:pic>
              </a:graphicData>
            </a:graphic>
          </wp:inline>
        </w:drawing>
      </w:r>
    </w:p>
    <w:p w14:paraId="41CD48C0" w14:textId="77777777" w:rsidR="005F5A39" w:rsidRDefault="005F5A39" w:rsidP="005F5A39">
      <w:pPr>
        <w:pStyle w:val="aff1"/>
        <w:spacing w:before="91" w:after="91"/>
      </w:pPr>
      <w:bookmarkStart w:id="92" w:name="_Ref51077050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12</w:t>
      </w:r>
      <w:r>
        <w:fldChar w:fldCharType="end"/>
      </w:r>
      <w:bookmarkEnd w:id="92"/>
      <w:r>
        <w:t xml:space="preserve"> </w:t>
      </w:r>
      <w:r w:rsidRPr="002F1214">
        <w:rPr>
          <w:rFonts w:hint="eastAsia"/>
        </w:rPr>
        <w:t>再次回到主程序</w:t>
      </w:r>
    </w:p>
    <w:p w14:paraId="7B6CBA8C" w14:textId="77777777" w:rsidR="005F5A39" w:rsidRDefault="005F5A39" w:rsidP="005F5A39">
      <w:pPr>
        <w:pStyle w:val="30"/>
        <w:tabs>
          <w:tab w:val="left" w:pos="1080"/>
        </w:tabs>
        <w:spacing w:beforeLines="0" w:before="229" w:afterLines="0" w:after="229"/>
      </w:pPr>
      <w:r>
        <w:rPr>
          <w:rFonts w:hint="eastAsia"/>
        </w:rPr>
        <w:t>理想流水线</w:t>
      </w:r>
    </w:p>
    <w:p w14:paraId="153D9408" w14:textId="77777777" w:rsidR="005F5A39" w:rsidRDefault="005F5A39" w:rsidP="005F5A39">
      <w:pPr>
        <w:pStyle w:val="a3"/>
        <w:ind w:rightChars="11" w:right="26" w:firstLine="480"/>
      </w:pPr>
      <w:r>
        <w:rPr>
          <w:rFonts w:hint="eastAsia"/>
        </w:rPr>
        <w:t>用几条简单的顺序执行指令进行测试，理想周期数应为</w:t>
      </w:r>
      <w:r>
        <w:rPr>
          <w:rFonts w:hint="eastAsia"/>
        </w:rPr>
        <w:t>21</w:t>
      </w:r>
      <w:r>
        <w:rPr>
          <w:rFonts w:hint="eastAsia"/>
        </w:rPr>
        <w:t>，如</w:t>
      </w:r>
      <w:r>
        <w:fldChar w:fldCharType="begin"/>
      </w:r>
      <w:r>
        <w:instrText xml:space="preserve"> </w:instrText>
      </w:r>
      <w:r>
        <w:rPr>
          <w:rFonts w:hint="eastAsia"/>
        </w:rPr>
        <w:instrText>REF _Ref510770581 \h</w:instrText>
      </w:r>
      <w:r>
        <w:instrText xml:space="preserve"> </w:instrText>
      </w:r>
      <w:r>
        <w:fldChar w:fldCharType="separate"/>
      </w:r>
      <w:r>
        <w:rPr>
          <w:rFonts w:hint="eastAsia"/>
        </w:rPr>
        <w:t>图</w:t>
      </w:r>
      <w:r>
        <w:rPr>
          <w:rFonts w:hint="eastAsia"/>
        </w:rPr>
        <w:t xml:space="preserve"> </w:t>
      </w:r>
      <w:r>
        <w:rPr>
          <w:noProof/>
        </w:rPr>
        <w:t>4</w:t>
      </w:r>
      <w:r>
        <w:t>.</w:t>
      </w:r>
      <w:r>
        <w:rPr>
          <w:noProof/>
        </w:rPr>
        <w:t>12</w:t>
      </w:r>
      <w:r>
        <w:fldChar w:fldCharType="end"/>
      </w:r>
      <w:r>
        <w:rPr>
          <w:rFonts w:hint="eastAsia"/>
        </w:rPr>
        <w:t>所示，实测总周期数为</w:t>
      </w:r>
      <w:r>
        <w:rPr>
          <w:rFonts w:hint="eastAsia"/>
        </w:rPr>
        <w:t>21</w:t>
      </w:r>
      <w:r>
        <w:rPr>
          <w:rFonts w:hint="eastAsia"/>
        </w:rPr>
        <w:t>。运行完毕后数据存储器中存储的数据如</w:t>
      </w:r>
      <w:r>
        <w:fldChar w:fldCharType="begin"/>
      </w:r>
      <w:r>
        <w:instrText xml:space="preserve"> </w:instrText>
      </w:r>
      <w:r>
        <w:rPr>
          <w:rFonts w:hint="eastAsia"/>
        </w:rPr>
        <w:instrText>REF _Ref510770591 \h</w:instrText>
      </w:r>
      <w:r>
        <w:instrText xml:space="preserve"> </w:instrText>
      </w:r>
      <w:r>
        <w:fldChar w:fldCharType="separate"/>
      </w:r>
      <w:r>
        <w:rPr>
          <w:rFonts w:hint="eastAsia"/>
        </w:rPr>
        <w:t>图</w:t>
      </w:r>
      <w:r>
        <w:rPr>
          <w:rFonts w:hint="eastAsia"/>
        </w:rPr>
        <w:t xml:space="preserve"> </w:t>
      </w:r>
      <w:r>
        <w:rPr>
          <w:noProof/>
        </w:rPr>
        <w:t>4</w:t>
      </w:r>
      <w:r>
        <w:t>.</w:t>
      </w:r>
      <w:r>
        <w:rPr>
          <w:noProof/>
        </w:rPr>
        <w:t>13</w:t>
      </w:r>
      <w:r>
        <w:fldChar w:fldCharType="end"/>
      </w:r>
      <w:r>
        <w:rPr>
          <w:rFonts w:hint="eastAsia"/>
        </w:rPr>
        <w:t>所示，前四个字节分别存有</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p>
    <w:p w14:paraId="7664C474" w14:textId="199B7CFA" w:rsidR="005F5A39" w:rsidRDefault="004079A0" w:rsidP="005F5A39">
      <w:pPr>
        <w:pStyle w:val="a3"/>
        <w:keepNext/>
        <w:ind w:rightChars="11" w:right="26" w:firstLine="480"/>
        <w:jc w:val="center"/>
      </w:pPr>
      <w:r>
        <w:rPr>
          <w:noProof/>
        </w:rPr>
        <w:lastRenderedPageBreak/>
        <w:drawing>
          <wp:inline distT="0" distB="0" distL="0" distR="0" wp14:anchorId="7D163984" wp14:editId="58A96DB8">
            <wp:extent cx="3800000" cy="1657143"/>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00000" cy="1657143"/>
                    </a:xfrm>
                    <a:prstGeom prst="rect">
                      <a:avLst/>
                    </a:prstGeom>
                  </pic:spPr>
                </pic:pic>
              </a:graphicData>
            </a:graphic>
          </wp:inline>
        </w:drawing>
      </w:r>
    </w:p>
    <w:p w14:paraId="12D19645" w14:textId="77777777" w:rsidR="005F5A39" w:rsidRDefault="005F5A39" w:rsidP="005F5A39">
      <w:pPr>
        <w:pStyle w:val="aff1"/>
        <w:spacing w:before="91" w:after="91"/>
      </w:pPr>
      <w:bookmarkStart w:id="93" w:name="_Ref5107705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13</w:t>
      </w:r>
      <w:r>
        <w:fldChar w:fldCharType="end"/>
      </w:r>
      <w:bookmarkEnd w:id="93"/>
      <w:r>
        <w:t xml:space="preserve"> </w:t>
      </w:r>
      <w:r w:rsidRPr="0043777B">
        <w:rPr>
          <w:rFonts w:hint="eastAsia"/>
        </w:rPr>
        <w:t>理想流水线总周期数</w:t>
      </w:r>
    </w:p>
    <w:p w14:paraId="0D7E9FEC" w14:textId="0BD2DC2B" w:rsidR="005F5A39" w:rsidRDefault="004079A0" w:rsidP="005F5A39">
      <w:pPr>
        <w:pStyle w:val="a3"/>
        <w:keepNext/>
        <w:ind w:rightChars="11" w:right="26" w:firstLine="480"/>
        <w:jc w:val="center"/>
      </w:pPr>
      <w:r>
        <w:rPr>
          <w:noProof/>
        </w:rPr>
        <w:drawing>
          <wp:inline distT="0" distB="0" distL="0" distR="0" wp14:anchorId="33552255" wp14:editId="6412E002">
            <wp:extent cx="2476190" cy="219048"/>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76190" cy="219048"/>
                    </a:xfrm>
                    <a:prstGeom prst="rect">
                      <a:avLst/>
                    </a:prstGeom>
                  </pic:spPr>
                </pic:pic>
              </a:graphicData>
            </a:graphic>
          </wp:inline>
        </w:drawing>
      </w:r>
    </w:p>
    <w:p w14:paraId="4DC9E5D1" w14:textId="77777777" w:rsidR="005F5A39" w:rsidRDefault="005F5A39" w:rsidP="005F5A39">
      <w:pPr>
        <w:pStyle w:val="aff1"/>
        <w:spacing w:before="91" w:after="91"/>
      </w:pPr>
      <w:bookmarkStart w:id="94" w:name="_Ref5107705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14</w:t>
      </w:r>
      <w:r>
        <w:fldChar w:fldCharType="end"/>
      </w:r>
      <w:bookmarkEnd w:id="94"/>
      <w:r>
        <w:t xml:space="preserve"> </w:t>
      </w:r>
      <w:r w:rsidRPr="00F24800">
        <w:rPr>
          <w:rFonts w:hint="eastAsia"/>
        </w:rPr>
        <w:t>数据存储器内容</w:t>
      </w:r>
    </w:p>
    <w:p w14:paraId="55826EE5" w14:textId="77777777" w:rsidR="005F5A39" w:rsidRDefault="005F5A39" w:rsidP="005F5A39">
      <w:pPr>
        <w:pStyle w:val="30"/>
        <w:tabs>
          <w:tab w:val="left" w:pos="1080"/>
        </w:tabs>
        <w:spacing w:beforeLines="0" w:before="229" w:afterLines="0" w:after="229"/>
      </w:pPr>
      <w:r>
        <w:rPr>
          <w:rFonts w:hint="eastAsia"/>
        </w:rPr>
        <w:t>气泡流水线</w:t>
      </w:r>
    </w:p>
    <w:p w14:paraId="07E53D95" w14:textId="77777777" w:rsidR="005F5A39" w:rsidRDefault="005F5A39" w:rsidP="005F5A39">
      <w:pPr>
        <w:pStyle w:val="a3"/>
        <w:numPr>
          <w:ilvl w:val="0"/>
          <w:numId w:val="33"/>
        </w:numPr>
        <w:ind w:rightChars="11" w:right="26" w:firstLineChars="0"/>
      </w:pPr>
      <w:r>
        <w:rPr>
          <w:rFonts w:hint="eastAsia"/>
        </w:rPr>
        <w:t>测试：用</w:t>
      </w:r>
      <w:r>
        <w:rPr>
          <w:rFonts w:hint="eastAsia"/>
        </w:rPr>
        <w:t>benchmark-ccmb</w:t>
      </w:r>
      <w:r>
        <w:rPr>
          <w:rFonts w:hint="eastAsia"/>
        </w:rPr>
        <w:t>测试程序进行测试，运行完毕后各周期数如</w:t>
      </w:r>
      <w:r>
        <w:fldChar w:fldCharType="begin"/>
      </w:r>
      <w:r>
        <w:instrText xml:space="preserve"> </w:instrText>
      </w:r>
      <w:r>
        <w:rPr>
          <w:rFonts w:hint="eastAsia"/>
        </w:rPr>
        <w:instrText>REF _Ref510770613 \h</w:instrText>
      </w:r>
      <w:r>
        <w:instrText xml:space="preserve"> </w:instrText>
      </w:r>
      <w:r>
        <w:fldChar w:fldCharType="separate"/>
      </w:r>
      <w:r>
        <w:rPr>
          <w:rFonts w:hint="eastAsia"/>
        </w:rPr>
        <w:t>图</w:t>
      </w:r>
      <w:r>
        <w:rPr>
          <w:rFonts w:hint="eastAsia"/>
        </w:rPr>
        <w:t xml:space="preserve"> </w:t>
      </w:r>
      <w:r>
        <w:rPr>
          <w:noProof/>
        </w:rPr>
        <w:t>4</w:t>
      </w:r>
      <w:r>
        <w:t>.</w:t>
      </w:r>
      <w:r>
        <w:rPr>
          <w:noProof/>
        </w:rPr>
        <w:t>14</w:t>
      </w:r>
      <w:r>
        <w:fldChar w:fldCharType="end"/>
      </w:r>
      <w:r>
        <w:rPr>
          <w:rFonts w:hint="eastAsia"/>
        </w:rPr>
        <w:t>所示。</w:t>
      </w:r>
    </w:p>
    <w:p w14:paraId="0078304F" w14:textId="77777777" w:rsidR="005F5A39" w:rsidRDefault="005F5A39" w:rsidP="005F5A39">
      <w:pPr>
        <w:pStyle w:val="a3"/>
        <w:numPr>
          <w:ilvl w:val="0"/>
          <w:numId w:val="33"/>
        </w:numPr>
        <w:ind w:rightChars="11" w:right="26" w:firstLineChars="0"/>
      </w:pPr>
      <w:r>
        <w:rPr>
          <w:rFonts w:hint="eastAsia"/>
        </w:rPr>
        <w:t>性能分析：</w:t>
      </w:r>
    </w:p>
    <w:p w14:paraId="1DE1FC80" w14:textId="4FE6EE06" w:rsidR="005F5A39" w:rsidRDefault="005F5A39" w:rsidP="005F5A39">
      <w:pPr>
        <w:pStyle w:val="a3"/>
        <w:ind w:rightChars="11" w:right="26" w:firstLineChars="0" w:firstLine="360"/>
      </w:pPr>
      <w:r>
        <w:rPr>
          <w:rFonts w:hint="eastAsia"/>
        </w:rPr>
        <w:t>总周期数</w:t>
      </w:r>
      <w:r>
        <w:rPr>
          <w:rFonts w:hint="eastAsia"/>
        </w:rPr>
        <w:t>362</w:t>
      </w:r>
      <w:r w:rsidR="00E27560">
        <w:t>3</w:t>
      </w:r>
      <w:r>
        <w:rPr>
          <w:rFonts w:hint="eastAsia"/>
        </w:rPr>
        <w:t>，与单周期</w:t>
      </w:r>
      <w:r>
        <w:rPr>
          <w:rFonts w:hint="eastAsia"/>
        </w:rPr>
        <w:t>cpu</w:t>
      </w:r>
      <w:r>
        <w:rPr>
          <w:rFonts w:hint="eastAsia"/>
        </w:rPr>
        <w:t>的</w:t>
      </w:r>
      <w:r>
        <w:rPr>
          <w:rFonts w:hint="eastAsia"/>
        </w:rPr>
        <w:t>154</w:t>
      </w:r>
      <w:r w:rsidR="00E27560">
        <w:t>5</w:t>
      </w:r>
      <w:r>
        <w:rPr>
          <w:rFonts w:hint="eastAsia"/>
        </w:rPr>
        <w:t>相比增加了一倍多。虽然每个周期的时间比单周期要短，但是有大量时钟周期</w:t>
      </w:r>
      <w:r>
        <w:rPr>
          <w:rFonts w:hint="eastAsia"/>
        </w:rPr>
        <w:t>cpu</w:t>
      </w:r>
      <w:r>
        <w:rPr>
          <w:rFonts w:hint="eastAsia"/>
        </w:rPr>
        <w:t>在空转，插入了</w:t>
      </w:r>
      <w:r w:rsidR="005A5306">
        <w:rPr>
          <w:rFonts w:hint="eastAsia"/>
        </w:rPr>
        <w:t>1</w:t>
      </w:r>
      <w:r w:rsidR="005A5306">
        <w:t>447</w:t>
      </w:r>
      <w:r>
        <w:rPr>
          <w:rFonts w:hint="eastAsia"/>
        </w:rPr>
        <w:t>个气泡，性能不好。</w:t>
      </w:r>
    </w:p>
    <w:p w14:paraId="01A07E04" w14:textId="050F9A1A" w:rsidR="005F5A39" w:rsidRDefault="00E27560" w:rsidP="005F5A39">
      <w:pPr>
        <w:pStyle w:val="a3"/>
        <w:keepNext/>
        <w:ind w:rightChars="11" w:right="26" w:firstLine="480"/>
        <w:jc w:val="center"/>
      </w:pPr>
      <w:r>
        <w:rPr>
          <w:noProof/>
        </w:rPr>
        <w:drawing>
          <wp:inline distT="0" distB="0" distL="0" distR="0" wp14:anchorId="4C8BA29A" wp14:editId="039D1DA1">
            <wp:extent cx="5598795" cy="1100455"/>
            <wp:effectExtent l="0" t="0" r="1905" b="44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98795" cy="1100455"/>
                    </a:xfrm>
                    <a:prstGeom prst="rect">
                      <a:avLst/>
                    </a:prstGeom>
                  </pic:spPr>
                </pic:pic>
              </a:graphicData>
            </a:graphic>
          </wp:inline>
        </w:drawing>
      </w:r>
    </w:p>
    <w:p w14:paraId="050F1152" w14:textId="77777777" w:rsidR="005F5A39" w:rsidRDefault="005F5A39" w:rsidP="005F5A39">
      <w:pPr>
        <w:pStyle w:val="aff1"/>
        <w:spacing w:before="91" w:after="91"/>
      </w:pPr>
      <w:bookmarkStart w:id="95" w:name="_Ref51077061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15</w:t>
      </w:r>
      <w:r>
        <w:fldChar w:fldCharType="end"/>
      </w:r>
      <w:bookmarkEnd w:id="95"/>
      <w:r>
        <w:t xml:space="preserve"> </w:t>
      </w:r>
      <w:r w:rsidRPr="007A596D">
        <w:rPr>
          <w:rFonts w:hint="eastAsia"/>
        </w:rPr>
        <w:t>气泡流水线运行结果</w:t>
      </w:r>
    </w:p>
    <w:p w14:paraId="2E1838EA" w14:textId="77777777" w:rsidR="005F5A39" w:rsidRDefault="005F5A39" w:rsidP="005F5A39">
      <w:pPr>
        <w:pStyle w:val="30"/>
        <w:tabs>
          <w:tab w:val="left" w:pos="1080"/>
        </w:tabs>
        <w:spacing w:beforeLines="0" w:before="229" w:afterLines="0" w:after="229"/>
      </w:pPr>
      <w:r>
        <w:rPr>
          <w:rFonts w:hint="eastAsia"/>
        </w:rPr>
        <w:t>重定向流水线</w:t>
      </w:r>
    </w:p>
    <w:p w14:paraId="724C4696" w14:textId="77777777" w:rsidR="005F5A39" w:rsidRDefault="005F5A39" w:rsidP="005F5A39">
      <w:pPr>
        <w:pStyle w:val="a3"/>
        <w:numPr>
          <w:ilvl w:val="0"/>
          <w:numId w:val="34"/>
        </w:numPr>
        <w:ind w:rightChars="11" w:right="26" w:firstLineChars="0"/>
      </w:pPr>
      <w:r>
        <w:rPr>
          <w:rFonts w:hint="eastAsia"/>
        </w:rPr>
        <w:t>Logisim</w:t>
      </w:r>
      <w:r>
        <w:rPr>
          <w:rFonts w:hint="eastAsia"/>
        </w:rPr>
        <w:t>测试：用</w:t>
      </w:r>
      <w:r>
        <w:rPr>
          <w:rFonts w:hint="eastAsia"/>
        </w:rPr>
        <w:t>benchmark-ccmb</w:t>
      </w:r>
      <w:r>
        <w:rPr>
          <w:rFonts w:hint="eastAsia"/>
        </w:rPr>
        <w:t>测试程序进行测试，运行完毕后各周期数如</w:t>
      </w:r>
      <w:r>
        <w:fldChar w:fldCharType="begin"/>
      </w:r>
      <w:r>
        <w:instrText xml:space="preserve"> </w:instrText>
      </w:r>
      <w:r>
        <w:rPr>
          <w:rFonts w:hint="eastAsia"/>
        </w:rPr>
        <w:instrText>REF _Ref510770643 \h</w:instrText>
      </w:r>
      <w:r>
        <w:instrText xml:space="preserve"> </w:instrText>
      </w:r>
      <w:r>
        <w:fldChar w:fldCharType="separate"/>
      </w:r>
      <w:r>
        <w:rPr>
          <w:rFonts w:hint="eastAsia"/>
        </w:rPr>
        <w:t>图</w:t>
      </w:r>
      <w:r>
        <w:rPr>
          <w:rFonts w:hint="eastAsia"/>
        </w:rPr>
        <w:t xml:space="preserve"> </w:t>
      </w:r>
      <w:r>
        <w:rPr>
          <w:noProof/>
        </w:rPr>
        <w:t>4</w:t>
      </w:r>
      <w:r>
        <w:t>.</w:t>
      </w:r>
      <w:r>
        <w:rPr>
          <w:noProof/>
        </w:rPr>
        <w:t>15</w:t>
      </w:r>
      <w:r>
        <w:fldChar w:fldCharType="end"/>
      </w:r>
      <w:r>
        <w:rPr>
          <w:rFonts w:hint="eastAsia"/>
        </w:rPr>
        <w:t>所示。</w:t>
      </w:r>
    </w:p>
    <w:p w14:paraId="733CDC07" w14:textId="19A49230" w:rsidR="005F5A39" w:rsidRDefault="00843D71" w:rsidP="005F5A39">
      <w:pPr>
        <w:pStyle w:val="a3"/>
        <w:keepNext/>
        <w:ind w:rightChars="11" w:right="26" w:firstLine="480"/>
        <w:jc w:val="center"/>
      </w:pPr>
      <w:r>
        <w:rPr>
          <w:noProof/>
        </w:rPr>
        <w:drawing>
          <wp:inline distT="0" distB="0" distL="0" distR="0" wp14:anchorId="59890D7C" wp14:editId="23D9A029">
            <wp:extent cx="5598795" cy="1050925"/>
            <wp:effectExtent l="0" t="0" r="190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8795" cy="1050925"/>
                    </a:xfrm>
                    <a:prstGeom prst="rect">
                      <a:avLst/>
                    </a:prstGeom>
                  </pic:spPr>
                </pic:pic>
              </a:graphicData>
            </a:graphic>
          </wp:inline>
        </w:drawing>
      </w:r>
    </w:p>
    <w:p w14:paraId="696329CE" w14:textId="061FE39B" w:rsidR="005F5A39" w:rsidRDefault="005F5A39" w:rsidP="00985ADC">
      <w:pPr>
        <w:pStyle w:val="aff1"/>
        <w:spacing w:before="91" w:after="91"/>
      </w:pPr>
      <w:bookmarkStart w:id="96" w:name="_Ref5107706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16</w:t>
      </w:r>
      <w:r>
        <w:fldChar w:fldCharType="end"/>
      </w:r>
      <w:bookmarkEnd w:id="96"/>
      <w:r>
        <w:t xml:space="preserve"> </w:t>
      </w:r>
      <w:r w:rsidRPr="000E116A">
        <w:rPr>
          <w:rFonts w:hint="eastAsia"/>
        </w:rPr>
        <w:t>重定向流水线运行结果</w:t>
      </w:r>
    </w:p>
    <w:p w14:paraId="1C47B2BB" w14:textId="77777777" w:rsidR="005F5A39" w:rsidRDefault="005F5A39" w:rsidP="005F5A39">
      <w:pPr>
        <w:pStyle w:val="a3"/>
        <w:numPr>
          <w:ilvl w:val="0"/>
          <w:numId w:val="34"/>
        </w:numPr>
        <w:ind w:rightChars="11" w:right="26" w:firstLineChars="0"/>
      </w:pPr>
      <w:r>
        <w:rPr>
          <w:rFonts w:hint="eastAsia"/>
        </w:rPr>
        <w:lastRenderedPageBreak/>
        <w:t>性能分析：</w:t>
      </w:r>
    </w:p>
    <w:p w14:paraId="05A0832F" w14:textId="2B5E7E67" w:rsidR="005F5A39" w:rsidRPr="00FD49A2" w:rsidRDefault="005F5A39" w:rsidP="005F5A39">
      <w:pPr>
        <w:pStyle w:val="a3"/>
        <w:ind w:rightChars="11" w:right="26" w:firstLineChars="0" w:firstLine="360"/>
      </w:pPr>
      <w:r>
        <w:rPr>
          <w:rFonts w:hint="eastAsia"/>
        </w:rPr>
        <w:t>总周期数</w:t>
      </w:r>
      <w:r>
        <w:rPr>
          <w:rFonts w:hint="eastAsia"/>
        </w:rPr>
        <w:t>2298</w:t>
      </w:r>
      <w:r>
        <w:rPr>
          <w:rFonts w:hint="eastAsia"/>
        </w:rPr>
        <w:t>，气泡数为</w:t>
      </w:r>
      <w:r>
        <w:rPr>
          <w:rFonts w:hint="eastAsia"/>
        </w:rPr>
        <w:t>120</w:t>
      </w:r>
      <w:r>
        <w:rPr>
          <w:rFonts w:hint="eastAsia"/>
        </w:rPr>
        <w:t>，比气泡流水线减少了</w:t>
      </w:r>
      <w:r>
        <w:rPr>
          <w:rFonts w:hint="eastAsia"/>
        </w:rPr>
        <w:t>1000</w:t>
      </w:r>
      <w:r>
        <w:rPr>
          <w:rFonts w:hint="eastAsia"/>
        </w:rPr>
        <w:t>多个周期，性能极大提升，不过分支跳转时</w:t>
      </w:r>
      <w:r w:rsidR="00A64A60">
        <w:rPr>
          <w:rFonts w:hint="eastAsia"/>
        </w:rPr>
        <w:t>仍然浪费了很多周期数</w:t>
      </w:r>
      <w:r>
        <w:rPr>
          <w:rFonts w:hint="eastAsia"/>
        </w:rPr>
        <w:t>，仍然可以继续优化。</w:t>
      </w:r>
    </w:p>
    <w:p w14:paraId="79D54DFB" w14:textId="77777777" w:rsidR="005F5A39" w:rsidRDefault="005F5A39" w:rsidP="005F5A39">
      <w:pPr>
        <w:pStyle w:val="30"/>
        <w:tabs>
          <w:tab w:val="left" w:pos="1080"/>
        </w:tabs>
        <w:spacing w:beforeLines="0" w:before="229" w:afterLines="0" w:after="229"/>
      </w:pPr>
      <w:r>
        <w:rPr>
          <w:rFonts w:hint="eastAsia"/>
        </w:rPr>
        <w:t>动态分支预测</w:t>
      </w:r>
    </w:p>
    <w:p w14:paraId="071D80F6" w14:textId="77777777" w:rsidR="005F5A39" w:rsidRDefault="005F5A39" w:rsidP="005F5A39">
      <w:pPr>
        <w:pStyle w:val="a3"/>
        <w:numPr>
          <w:ilvl w:val="0"/>
          <w:numId w:val="35"/>
        </w:numPr>
        <w:ind w:rightChars="11" w:right="26" w:firstLineChars="0"/>
      </w:pPr>
      <w:r>
        <w:rPr>
          <w:rFonts w:hint="eastAsia"/>
        </w:rPr>
        <w:t>测试：用</w:t>
      </w:r>
      <w:r>
        <w:rPr>
          <w:rFonts w:hint="eastAsia"/>
        </w:rPr>
        <w:t>benchmark-ccmb</w:t>
      </w:r>
      <w:r>
        <w:rPr>
          <w:rFonts w:hint="eastAsia"/>
        </w:rPr>
        <w:t>测试程序进行测试，运行完毕后各周期数如</w:t>
      </w:r>
      <w:r>
        <w:fldChar w:fldCharType="begin"/>
      </w:r>
      <w:r>
        <w:instrText xml:space="preserve"> </w:instrText>
      </w:r>
      <w:r>
        <w:rPr>
          <w:rFonts w:hint="eastAsia"/>
        </w:rPr>
        <w:instrText>REF _Ref510770668 \h</w:instrText>
      </w:r>
      <w:r>
        <w:instrText xml:space="preserve"> </w:instrText>
      </w:r>
      <w:r>
        <w:fldChar w:fldCharType="separate"/>
      </w:r>
      <w:r>
        <w:rPr>
          <w:rFonts w:hint="eastAsia"/>
        </w:rPr>
        <w:t>图</w:t>
      </w:r>
      <w:r>
        <w:rPr>
          <w:rFonts w:hint="eastAsia"/>
        </w:rPr>
        <w:t xml:space="preserve"> </w:t>
      </w:r>
      <w:r>
        <w:rPr>
          <w:noProof/>
        </w:rPr>
        <w:t>4</w:t>
      </w:r>
      <w:r>
        <w:t>.</w:t>
      </w:r>
      <w:r>
        <w:rPr>
          <w:noProof/>
        </w:rPr>
        <w:t>16</w:t>
      </w:r>
      <w:r>
        <w:fldChar w:fldCharType="end"/>
      </w:r>
      <w:r>
        <w:rPr>
          <w:rFonts w:hint="eastAsia"/>
        </w:rPr>
        <w:t>所示。</w:t>
      </w:r>
    </w:p>
    <w:p w14:paraId="11E90AB4" w14:textId="36EFB2FA" w:rsidR="005F5A39" w:rsidRDefault="00293C57" w:rsidP="005F5A39">
      <w:pPr>
        <w:pStyle w:val="a3"/>
        <w:keepNext/>
        <w:ind w:rightChars="11" w:right="26" w:firstLine="480"/>
        <w:jc w:val="center"/>
      </w:pPr>
      <w:r>
        <w:rPr>
          <w:noProof/>
        </w:rPr>
        <w:drawing>
          <wp:inline distT="0" distB="0" distL="0" distR="0" wp14:anchorId="24B1E109" wp14:editId="583C3979">
            <wp:extent cx="5598795" cy="709295"/>
            <wp:effectExtent l="0" t="0" r="190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98795" cy="709295"/>
                    </a:xfrm>
                    <a:prstGeom prst="rect">
                      <a:avLst/>
                    </a:prstGeom>
                  </pic:spPr>
                </pic:pic>
              </a:graphicData>
            </a:graphic>
          </wp:inline>
        </w:drawing>
      </w:r>
    </w:p>
    <w:p w14:paraId="344C4ABF" w14:textId="77777777" w:rsidR="005F5A39" w:rsidRDefault="005F5A39" w:rsidP="005F5A39">
      <w:pPr>
        <w:pStyle w:val="aff1"/>
        <w:spacing w:before="91" w:after="91"/>
      </w:pPr>
      <w:bookmarkStart w:id="97" w:name="_Ref51077066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18</w:t>
      </w:r>
      <w:r>
        <w:fldChar w:fldCharType="end"/>
      </w:r>
      <w:bookmarkEnd w:id="97"/>
      <w:r>
        <w:t xml:space="preserve"> </w:t>
      </w:r>
      <w:r w:rsidRPr="004501AC">
        <w:rPr>
          <w:rFonts w:hint="eastAsia"/>
        </w:rPr>
        <w:t>动态分支预测运行结果</w:t>
      </w:r>
    </w:p>
    <w:p w14:paraId="6DDC536E" w14:textId="77777777" w:rsidR="005F5A39" w:rsidRDefault="005F5A39" w:rsidP="005F5A39">
      <w:pPr>
        <w:pStyle w:val="a3"/>
        <w:numPr>
          <w:ilvl w:val="0"/>
          <w:numId w:val="35"/>
        </w:numPr>
        <w:ind w:rightChars="11" w:right="26" w:firstLineChars="0"/>
      </w:pPr>
      <w:r>
        <w:rPr>
          <w:rFonts w:hint="eastAsia"/>
        </w:rPr>
        <w:t>性能分析：</w:t>
      </w:r>
    </w:p>
    <w:p w14:paraId="1D28BA9E" w14:textId="4E2675DA" w:rsidR="00596A7A" w:rsidRDefault="005F5A39" w:rsidP="006845F0">
      <w:pPr>
        <w:pStyle w:val="a3"/>
        <w:ind w:rightChars="11" w:right="26" w:firstLineChars="0" w:firstLine="360"/>
      </w:pPr>
      <w:r>
        <w:rPr>
          <w:rFonts w:hint="eastAsia"/>
        </w:rPr>
        <w:t>总周期数</w:t>
      </w:r>
      <w:r>
        <w:rPr>
          <w:rFonts w:hint="eastAsia"/>
        </w:rPr>
        <w:t>176</w:t>
      </w:r>
      <w:r w:rsidR="00293C57">
        <w:t>6</w:t>
      </w:r>
      <w:r>
        <w:rPr>
          <w:rFonts w:hint="eastAsia"/>
        </w:rPr>
        <w:t>，气泡数</w:t>
      </w:r>
      <w:r>
        <w:rPr>
          <w:rFonts w:hint="eastAsia"/>
        </w:rPr>
        <w:t>120</w:t>
      </w:r>
      <w:r>
        <w:rPr>
          <w:rFonts w:hint="eastAsia"/>
        </w:rPr>
        <w:t>，相较于重定向流水线减少了很多。</w:t>
      </w:r>
      <w:r>
        <w:rPr>
          <w:rFonts w:hint="eastAsia"/>
        </w:rPr>
        <w:t>176</w:t>
      </w:r>
      <w:r w:rsidR="00293C57">
        <w:t>6</w:t>
      </w:r>
      <w:r>
        <w:rPr>
          <w:rFonts w:hint="eastAsia"/>
        </w:rPr>
        <w:t>与单周期的</w:t>
      </w:r>
      <w:r w:rsidR="00293C57">
        <w:rPr>
          <w:rFonts w:hint="eastAsia"/>
        </w:rPr>
        <w:t>1545</w:t>
      </w:r>
      <w:r>
        <w:rPr>
          <w:rFonts w:hint="eastAsia"/>
        </w:rPr>
        <w:t>已经比较接近，再考虑到流水线中每个周期的时间更短，所以分支预测流水线的性能比原来的单周期</w:t>
      </w:r>
      <w:r>
        <w:rPr>
          <w:rFonts w:hint="eastAsia"/>
        </w:rPr>
        <w:t>cpu</w:t>
      </w:r>
      <w:r>
        <w:rPr>
          <w:rFonts w:hint="eastAsia"/>
        </w:rPr>
        <w:t>要好很多，基本上达到了极限。如果需要继续优化，则需要在指令级并行的软硬件优化上着手，增加硬件，编译时优化，这已经不是本课程要考虑的问题。</w:t>
      </w:r>
    </w:p>
    <w:p w14:paraId="69C4BDFA" w14:textId="77777777" w:rsidR="00CD0516" w:rsidRDefault="00CD0516" w:rsidP="00CD0516">
      <w:pPr>
        <w:pStyle w:val="2"/>
        <w:tabs>
          <w:tab w:val="clear" w:pos="720"/>
          <w:tab w:val="left" w:pos="567"/>
        </w:tabs>
        <w:ind w:left="818" w:right="240" w:hanging="818"/>
      </w:pPr>
      <w:bookmarkStart w:id="98" w:name="_Toc317947463"/>
      <w:bookmarkStart w:id="99" w:name="_Toc510771163"/>
      <w:bookmarkStart w:id="100" w:name="_Toc46480710"/>
      <w:r>
        <w:rPr>
          <w:rFonts w:hint="eastAsia"/>
        </w:rPr>
        <w:t>主要故障与调试</w:t>
      </w:r>
      <w:bookmarkEnd w:id="98"/>
      <w:bookmarkEnd w:id="99"/>
      <w:bookmarkEnd w:id="100"/>
    </w:p>
    <w:p w14:paraId="006012DD" w14:textId="77777777" w:rsidR="00CD0516" w:rsidRDefault="00CD0516" w:rsidP="00CD0516">
      <w:pPr>
        <w:pStyle w:val="30"/>
        <w:tabs>
          <w:tab w:val="left" w:pos="1080"/>
        </w:tabs>
        <w:spacing w:beforeLines="0" w:before="229" w:afterLines="0" w:after="229"/>
      </w:pPr>
      <w:bookmarkStart w:id="101" w:name="_Toc229383608"/>
      <w:bookmarkStart w:id="102" w:name="_Toc229454099"/>
      <w:bookmarkStart w:id="103" w:name="_Toc230331846"/>
      <w:bookmarkStart w:id="104" w:name="_Toc230405697"/>
      <w:bookmarkStart w:id="105" w:name="_Toc230493692"/>
      <w:bookmarkStart w:id="106" w:name="_Toc230493996"/>
      <w:bookmarkStart w:id="107" w:name="_Toc230494119"/>
      <w:bookmarkStart w:id="108" w:name="_Toc230494242"/>
      <w:bookmarkStart w:id="109" w:name="_Toc230494602"/>
      <w:bookmarkStart w:id="110" w:name="_Toc230494816"/>
      <w:bookmarkStart w:id="111" w:name="_Toc229383609"/>
      <w:bookmarkStart w:id="112" w:name="_Toc229454100"/>
      <w:bookmarkStart w:id="113" w:name="_Toc230331847"/>
      <w:bookmarkStart w:id="114" w:name="_Toc230405698"/>
      <w:bookmarkStart w:id="115" w:name="_Toc230493693"/>
      <w:bookmarkStart w:id="116" w:name="_Toc230493997"/>
      <w:bookmarkStart w:id="117" w:name="_Toc230494120"/>
      <w:bookmarkStart w:id="118" w:name="_Toc230494243"/>
      <w:bookmarkStart w:id="119" w:name="_Toc230494603"/>
      <w:bookmarkStart w:id="120" w:name="_Toc230494817"/>
      <w:bookmarkStart w:id="121" w:name="_Toc229383610"/>
      <w:bookmarkStart w:id="122" w:name="_Toc229454101"/>
      <w:bookmarkStart w:id="123" w:name="_Toc230331848"/>
      <w:bookmarkStart w:id="124" w:name="_Toc230405699"/>
      <w:bookmarkStart w:id="125" w:name="_Toc230493694"/>
      <w:bookmarkStart w:id="126" w:name="_Toc230493998"/>
      <w:bookmarkStart w:id="127" w:name="_Toc230494121"/>
      <w:bookmarkStart w:id="128" w:name="_Toc230494244"/>
      <w:bookmarkStart w:id="129" w:name="_Toc230494604"/>
      <w:bookmarkStart w:id="130" w:name="_Toc230494818"/>
      <w:bookmarkStart w:id="131" w:name="_Toc229383611"/>
      <w:bookmarkStart w:id="132" w:name="_Toc229454102"/>
      <w:bookmarkStart w:id="133" w:name="_Toc230331849"/>
      <w:bookmarkStart w:id="134" w:name="_Toc230405700"/>
      <w:bookmarkStart w:id="135" w:name="_Toc230493695"/>
      <w:bookmarkStart w:id="136" w:name="_Toc230493999"/>
      <w:bookmarkStart w:id="137" w:name="_Toc230494122"/>
      <w:bookmarkStart w:id="138" w:name="_Toc230494245"/>
      <w:bookmarkStart w:id="139" w:name="_Toc230494605"/>
      <w:bookmarkStart w:id="140" w:name="_Toc230494819"/>
      <w:bookmarkStart w:id="141" w:name="_Toc229383612"/>
      <w:bookmarkStart w:id="142" w:name="_Toc229454103"/>
      <w:bookmarkStart w:id="143" w:name="_Toc230331850"/>
      <w:bookmarkStart w:id="144" w:name="_Toc230405701"/>
      <w:bookmarkStart w:id="145" w:name="_Toc230493696"/>
      <w:bookmarkStart w:id="146" w:name="_Toc230494000"/>
      <w:bookmarkStart w:id="147" w:name="_Toc230494123"/>
      <w:bookmarkStart w:id="148" w:name="_Toc230494246"/>
      <w:bookmarkStart w:id="149" w:name="_Toc230494606"/>
      <w:bookmarkStart w:id="150" w:name="_Toc230494820"/>
      <w:bookmarkStart w:id="151" w:name="_Toc229383613"/>
      <w:bookmarkStart w:id="152" w:name="_Toc229454104"/>
      <w:bookmarkStart w:id="153" w:name="_Toc230331851"/>
      <w:bookmarkStart w:id="154" w:name="_Toc230405702"/>
      <w:bookmarkStart w:id="155" w:name="_Toc230493697"/>
      <w:bookmarkStart w:id="156" w:name="_Toc230494001"/>
      <w:bookmarkStart w:id="157" w:name="_Toc230494124"/>
      <w:bookmarkStart w:id="158" w:name="_Toc230494247"/>
      <w:bookmarkStart w:id="159" w:name="_Toc230494607"/>
      <w:bookmarkStart w:id="160" w:name="_Toc230494821"/>
      <w:bookmarkStart w:id="161" w:name="_Toc229383614"/>
      <w:bookmarkStart w:id="162" w:name="_Toc229454105"/>
      <w:bookmarkStart w:id="163" w:name="_Toc230331852"/>
      <w:bookmarkStart w:id="164" w:name="_Toc230405703"/>
      <w:bookmarkStart w:id="165" w:name="_Toc230493698"/>
      <w:bookmarkStart w:id="166" w:name="_Toc230494002"/>
      <w:bookmarkStart w:id="167" w:name="_Toc230494125"/>
      <w:bookmarkStart w:id="168" w:name="_Toc230494248"/>
      <w:bookmarkStart w:id="169" w:name="_Toc230494608"/>
      <w:bookmarkStart w:id="170" w:name="_Toc230494822"/>
      <w:bookmarkStart w:id="171" w:name="_Toc229383615"/>
      <w:bookmarkStart w:id="172" w:name="_Toc229454106"/>
      <w:bookmarkStart w:id="173" w:name="_Toc230331853"/>
      <w:bookmarkStart w:id="174" w:name="_Toc230405704"/>
      <w:bookmarkStart w:id="175" w:name="_Toc230493699"/>
      <w:bookmarkStart w:id="176" w:name="_Toc230494003"/>
      <w:bookmarkStart w:id="177" w:name="_Toc230494126"/>
      <w:bookmarkStart w:id="178" w:name="_Toc230494249"/>
      <w:bookmarkStart w:id="179" w:name="_Toc230494609"/>
      <w:bookmarkStart w:id="180" w:name="_Toc230494823"/>
      <w:bookmarkStart w:id="181" w:name="_Toc229383616"/>
      <w:bookmarkStart w:id="182" w:name="_Toc229454107"/>
      <w:bookmarkStart w:id="183" w:name="_Toc230331854"/>
      <w:bookmarkStart w:id="184" w:name="_Toc230405705"/>
      <w:bookmarkStart w:id="185" w:name="_Toc230493700"/>
      <w:bookmarkStart w:id="186" w:name="_Toc230494004"/>
      <w:bookmarkStart w:id="187" w:name="_Toc230494127"/>
      <w:bookmarkStart w:id="188" w:name="_Toc230494250"/>
      <w:bookmarkStart w:id="189" w:name="_Toc230494610"/>
      <w:bookmarkStart w:id="190" w:name="_Toc230494824"/>
      <w:bookmarkStart w:id="191" w:name="_Toc229383617"/>
      <w:bookmarkStart w:id="192" w:name="_Toc229454108"/>
      <w:bookmarkStart w:id="193" w:name="_Toc230331855"/>
      <w:bookmarkStart w:id="194" w:name="_Toc230405706"/>
      <w:bookmarkStart w:id="195" w:name="_Toc230493701"/>
      <w:bookmarkStart w:id="196" w:name="_Toc230494005"/>
      <w:bookmarkStart w:id="197" w:name="_Toc230494128"/>
      <w:bookmarkStart w:id="198" w:name="_Toc230494251"/>
      <w:bookmarkStart w:id="199" w:name="_Toc230494611"/>
      <w:bookmarkStart w:id="200" w:name="_Toc230494825"/>
      <w:bookmarkStart w:id="201" w:name="_Toc229383618"/>
      <w:bookmarkStart w:id="202" w:name="_Toc229454109"/>
      <w:bookmarkStart w:id="203" w:name="_Toc230331856"/>
      <w:bookmarkStart w:id="204" w:name="_Toc230405707"/>
      <w:bookmarkStart w:id="205" w:name="_Toc230493702"/>
      <w:bookmarkStart w:id="206" w:name="_Toc230494006"/>
      <w:bookmarkStart w:id="207" w:name="_Toc230494129"/>
      <w:bookmarkStart w:id="208" w:name="_Toc230494252"/>
      <w:bookmarkStart w:id="209" w:name="_Toc230494612"/>
      <w:bookmarkStart w:id="210" w:name="_Toc230494826"/>
      <w:bookmarkStart w:id="211" w:name="_Toc229383619"/>
      <w:bookmarkStart w:id="212" w:name="_Toc229454110"/>
      <w:bookmarkStart w:id="213" w:name="_Toc230331857"/>
      <w:bookmarkStart w:id="214" w:name="_Toc230405708"/>
      <w:bookmarkStart w:id="215" w:name="_Toc230493703"/>
      <w:bookmarkStart w:id="216" w:name="_Toc230494007"/>
      <w:bookmarkStart w:id="217" w:name="_Toc230494130"/>
      <w:bookmarkStart w:id="218" w:name="_Toc230494253"/>
      <w:bookmarkStart w:id="219" w:name="_Toc230494613"/>
      <w:bookmarkStart w:id="220" w:name="_Toc230494827"/>
      <w:bookmarkStart w:id="221" w:name="_Toc229383620"/>
      <w:bookmarkStart w:id="222" w:name="_Toc229454111"/>
      <w:bookmarkStart w:id="223" w:name="_Toc230331858"/>
      <w:bookmarkStart w:id="224" w:name="_Toc230405709"/>
      <w:bookmarkStart w:id="225" w:name="_Toc230493704"/>
      <w:bookmarkStart w:id="226" w:name="_Toc230494008"/>
      <w:bookmarkStart w:id="227" w:name="_Toc230494131"/>
      <w:bookmarkStart w:id="228" w:name="_Toc230494254"/>
      <w:bookmarkStart w:id="229" w:name="_Toc230494614"/>
      <w:bookmarkStart w:id="230" w:name="_Toc230494828"/>
      <w:bookmarkStart w:id="231" w:name="_Toc229383621"/>
      <w:bookmarkStart w:id="232" w:name="_Toc229454112"/>
      <w:bookmarkStart w:id="233" w:name="_Toc230331859"/>
      <w:bookmarkStart w:id="234" w:name="_Toc230405710"/>
      <w:bookmarkStart w:id="235" w:name="_Toc230493705"/>
      <w:bookmarkStart w:id="236" w:name="_Toc230494009"/>
      <w:bookmarkStart w:id="237" w:name="_Toc230494132"/>
      <w:bookmarkStart w:id="238" w:name="_Toc230494255"/>
      <w:bookmarkStart w:id="239" w:name="_Toc230494615"/>
      <w:bookmarkStart w:id="240" w:name="_Toc230494829"/>
      <w:bookmarkStart w:id="241" w:name="_Toc229383622"/>
      <w:bookmarkStart w:id="242" w:name="_Toc229454113"/>
      <w:bookmarkStart w:id="243" w:name="_Toc230331860"/>
      <w:bookmarkStart w:id="244" w:name="_Toc230405711"/>
      <w:bookmarkStart w:id="245" w:name="_Toc230493706"/>
      <w:bookmarkStart w:id="246" w:name="_Toc230494010"/>
      <w:bookmarkStart w:id="247" w:name="_Toc230494133"/>
      <w:bookmarkStart w:id="248" w:name="_Toc230494256"/>
      <w:bookmarkStart w:id="249" w:name="_Toc230494616"/>
      <w:bookmarkStart w:id="250" w:name="_Toc230494830"/>
      <w:bookmarkStart w:id="251" w:name="_Toc229383623"/>
      <w:bookmarkStart w:id="252" w:name="_Toc229454114"/>
      <w:bookmarkStart w:id="253" w:name="_Toc230331861"/>
      <w:bookmarkStart w:id="254" w:name="_Toc230405712"/>
      <w:bookmarkStart w:id="255" w:name="_Toc230493707"/>
      <w:bookmarkStart w:id="256" w:name="_Toc230494011"/>
      <w:bookmarkStart w:id="257" w:name="_Toc230494134"/>
      <w:bookmarkStart w:id="258" w:name="_Toc230494257"/>
      <w:bookmarkStart w:id="259" w:name="_Toc230494617"/>
      <w:bookmarkStart w:id="260" w:name="_Toc230494831"/>
      <w:bookmarkStart w:id="261" w:name="_Toc229383624"/>
      <w:bookmarkStart w:id="262" w:name="_Toc229454115"/>
      <w:bookmarkStart w:id="263" w:name="_Toc230331862"/>
      <w:bookmarkStart w:id="264" w:name="_Toc230405713"/>
      <w:bookmarkStart w:id="265" w:name="_Toc230493708"/>
      <w:bookmarkStart w:id="266" w:name="_Toc230494012"/>
      <w:bookmarkStart w:id="267" w:name="_Toc230494135"/>
      <w:bookmarkStart w:id="268" w:name="_Toc230494258"/>
      <w:bookmarkStart w:id="269" w:name="_Toc230494618"/>
      <w:bookmarkStart w:id="270" w:name="_Toc230494832"/>
      <w:bookmarkStart w:id="271" w:name="_Toc229383625"/>
      <w:bookmarkStart w:id="272" w:name="_Toc229454116"/>
      <w:bookmarkStart w:id="273" w:name="_Toc230331863"/>
      <w:bookmarkStart w:id="274" w:name="_Toc230405714"/>
      <w:bookmarkStart w:id="275" w:name="_Toc230493709"/>
      <w:bookmarkStart w:id="276" w:name="_Toc230494013"/>
      <w:bookmarkStart w:id="277" w:name="_Toc230494136"/>
      <w:bookmarkStart w:id="278" w:name="_Toc230494259"/>
      <w:bookmarkStart w:id="279" w:name="_Toc230494619"/>
      <w:bookmarkStart w:id="280" w:name="_Toc230494833"/>
      <w:bookmarkStart w:id="281" w:name="_Toc229383626"/>
      <w:bookmarkStart w:id="282" w:name="_Toc229454117"/>
      <w:bookmarkStart w:id="283" w:name="_Toc230331864"/>
      <w:bookmarkStart w:id="284" w:name="_Toc230405715"/>
      <w:bookmarkStart w:id="285" w:name="_Toc230493710"/>
      <w:bookmarkStart w:id="286" w:name="_Toc230494014"/>
      <w:bookmarkStart w:id="287" w:name="_Toc230494137"/>
      <w:bookmarkStart w:id="288" w:name="_Toc230494260"/>
      <w:bookmarkStart w:id="289" w:name="_Toc230494620"/>
      <w:bookmarkStart w:id="290" w:name="_Toc230494834"/>
      <w:bookmarkStart w:id="291" w:name="_Toc229383627"/>
      <w:bookmarkStart w:id="292" w:name="_Toc229454118"/>
      <w:bookmarkStart w:id="293" w:name="_Toc230331865"/>
      <w:bookmarkStart w:id="294" w:name="_Toc230405716"/>
      <w:bookmarkStart w:id="295" w:name="_Toc230493711"/>
      <w:bookmarkStart w:id="296" w:name="_Toc230494015"/>
      <w:bookmarkStart w:id="297" w:name="_Toc230494138"/>
      <w:bookmarkStart w:id="298" w:name="_Toc230494261"/>
      <w:bookmarkStart w:id="299" w:name="_Toc230494621"/>
      <w:bookmarkStart w:id="300" w:name="_Toc230494835"/>
      <w:bookmarkStart w:id="301" w:name="_Toc229383628"/>
      <w:bookmarkStart w:id="302" w:name="_Toc229454119"/>
      <w:bookmarkStart w:id="303" w:name="_Toc230331866"/>
      <w:bookmarkStart w:id="304" w:name="_Toc230405717"/>
      <w:bookmarkStart w:id="305" w:name="_Toc230493712"/>
      <w:bookmarkStart w:id="306" w:name="_Toc230494016"/>
      <w:bookmarkStart w:id="307" w:name="_Toc230494139"/>
      <w:bookmarkStart w:id="308" w:name="_Toc230494262"/>
      <w:bookmarkStart w:id="309" w:name="_Toc230494622"/>
      <w:bookmarkStart w:id="310" w:name="_Toc230494836"/>
      <w:bookmarkStart w:id="311" w:name="_Toc229383629"/>
      <w:bookmarkStart w:id="312" w:name="_Toc229454120"/>
      <w:bookmarkStart w:id="313" w:name="_Toc230331867"/>
      <w:bookmarkStart w:id="314" w:name="_Toc230405718"/>
      <w:bookmarkStart w:id="315" w:name="_Toc230493713"/>
      <w:bookmarkStart w:id="316" w:name="_Toc230494017"/>
      <w:bookmarkStart w:id="317" w:name="_Toc230494140"/>
      <w:bookmarkStart w:id="318" w:name="_Toc230494263"/>
      <w:bookmarkStart w:id="319" w:name="_Toc230494623"/>
      <w:bookmarkStart w:id="320" w:name="_Toc230494837"/>
      <w:bookmarkStart w:id="321" w:name="_Toc229383630"/>
      <w:bookmarkStart w:id="322" w:name="_Toc229454121"/>
      <w:bookmarkStart w:id="323" w:name="_Toc230331868"/>
      <w:bookmarkStart w:id="324" w:name="_Toc230405719"/>
      <w:bookmarkStart w:id="325" w:name="_Toc230493714"/>
      <w:bookmarkStart w:id="326" w:name="_Toc230494018"/>
      <w:bookmarkStart w:id="327" w:name="_Toc230494141"/>
      <w:bookmarkStart w:id="328" w:name="_Toc230494264"/>
      <w:bookmarkStart w:id="329" w:name="_Toc230494624"/>
      <w:bookmarkStart w:id="330" w:name="_Toc230494838"/>
      <w:bookmarkStart w:id="331" w:name="_Toc229383631"/>
      <w:bookmarkStart w:id="332" w:name="_Toc229454122"/>
      <w:bookmarkStart w:id="333" w:name="_Toc230331869"/>
      <w:bookmarkStart w:id="334" w:name="_Toc230405720"/>
      <w:bookmarkStart w:id="335" w:name="_Toc230493715"/>
      <w:bookmarkStart w:id="336" w:name="_Toc230494019"/>
      <w:bookmarkStart w:id="337" w:name="_Toc230494142"/>
      <w:bookmarkStart w:id="338" w:name="_Toc230494265"/>
      <w:bookmarkStart w:id="339" w:name="_Toc230494625"/>
      <w:bookmarkStart w:id="340" w:name="_Toc230494839"/>
      <w:bookmarkStart w:id="341" w:name="_Toc229383632"/>
      <w:bookmarkStart w:id="342" w:name="_Toc229454123"/>
      <w:bookmarkStart w:id="343" w:name="_Toc230331870"/>
      <w:bookmarkStart w:id="344" w:name="_Toc230405721"/>
      <w:bookmarkStart w:id="345" w:name="_Toc230493716"/>
      <w:bookmarkStart w:id="346" w:name="_Toc230494020"/>
      <w:bookmarkStart w:id="347" w:name="_Toc230494143"/>
      <w:bookmarkStart w:id="348" w:name="_Toc230494266"/>
      <w:bookmarkStart w:id="349" w:name="_Toc230494626"/>
      <w:bookmarkStart w:id="350" w:name="_Toc230494840"/>
      <w:bookmarkStart w:id="351" w:name="_Toc229383633"/>
      <w:bookmarkStart w:id="352" w:name="_Toc229454124"/>
      <w:bookmarkStart w:id="353" w:name="_Toc230331871"/>
      <w:bookmarkStart w:id="354" w:name="_Toc230405722"/>
      <w:bookmarkStart w:id="355" w:name="_Toc230493717"/>
      <w:bookmarkStart w:id="356" w:name="_Toc230494021"/>
      <w:bookmarkStart w:id="357" w:name="_Toc230494144"/>
      <w:bookmarkStart w:id="358" w:name="_Toc230494267"/>
      <w:bookmarkStart w:id="359" w:name="_Toc230494627"/>
      <w:bookmarkStart w:id="360" w:name="_Toc230494841"/>
      <w:bookmarkStart w:id="361" w:name="_Toc229383634"/>
      <w:bookmarkStart w:id="362" w:name="_Toc229454125"/>
      <w:bookmarkStart w:id="363" w:name="_Toc230331872"/>
      <w:bookmarkStart w:id="364" w:name="_Toc230405723"/>
      <w:bookmarkStart w:id="365" w:name="_Toc230493718"/>
      <w:bookmarkStart w:id="366" w:name="_Toc230494022"/>
      <w:bookmarkStart w:id="367" w:name="_Toc230494145"/>
      <w:bookmarkStart w:id="368" w:name="_Toc230494268"/>
      <w:bookmarkStart w:id="369" w:name="_Toc230494628"/>
      <w:bookmarkStart w:id="370" w:name="_Toc230494842"/>
      <w:bookmarkStart w:id="371" w:name="_Toc229383635"/>
      <w:bookmarkStart w:id="372" w:name="_Toc229454126"/>
      <w:bookmarkStart w:id="373" w:name="_Toc230331873"/>
      <w:bookmarkStart w:id="374" w:name="_Toc230405724"/>
      <w:bookmarkStart w:id="375" w:name="_Toc230493719"/>
      <w:bookmarkStart w:id="376" w:name="_Toc230494023"/>
      <w:bookmarkStart w:id="377" w:name="_Toc230494146"/>
      <w:bookmarkStart w:id="378" w:name="_Toc230494269"/>
      <w:bookmarkStart w:id="379" w:name="_Toc230494629"/>
      <w:bookmarkStart w:id="380" w:name="_Toc230494843"/>
      <w:bookmarkStart w:id="381" w:name="_Toc229383636"/>
      <w:bookmarkStart w:id="382" w:name="_Toc229454127"/>
      <w:bookmarkStart w:id="383" w:name="_Toc230331874"/>
      <w:bookmarkStart w:id="384" w:name="_Toc230405725"/>
      <w:bookmarkStart w:id="385" w:name="_Toc230493720"/>
      <w:bookmarkStart w:id="386" w:name="_Toc230494024"/>
      <w:bookmarkStart w:id="387" w:name="_Toc230494147"/>
      <w:bookmarkStart w:id="388" w:name="_Toc230494270"/>
      <w:bookmarkStart w:id="389" w:name="_Toc230494630"/>
      <w:bookmarkStart w:id="390" w:name="_Toc230494844"/>
      <w:bookmarkStart w:id="391" w:name="_Toc229383637"/>
      <w:bookmarkStart w:id="392" w:name="_Toc229454128"/>
      <w:bookmarkStart w:id="393" w:name="_Toc230331875"/>
      <w:bookmarkStart w:id="394" w:name="_Toc230405726"/>
      <w:bookmarkStart w:id="395" w:name="_Toc230493721"/>
      <w:bookmarkStart w:id="396" w:name="_Toc230494025"/>
      <w:bookmarkStart w:id="397" w:name="_Toc230494148"/>
      <w:bookmarkStart w:id="398" w:name="_Toc230494271"/>
      <w:bookmarkStart w:id="399" w:name="_Toc230494631"/>
      <w:bookmarkStart w:id="400" w:name="_Toc230494845"/>
      <w:bookmarkStart w:id="401" w:name="_Toc229383638"/>
      <w:bookmarkStart w:id="402" w:name="_Toc229454129"/>
      <w:bookmarkStart w:id="403" w:name="_Toc230331876"/>
      <w:bookmarkStart w:id="404" w:name="_Toc230405727"/>
      <w:bookmarkStart w:id="405" w:name="_Toc230493722"/>
      <w:bookmarkStart w:id="406" w:name="_Toc230494026"/>
      <w:bookmarkStart w:id="407" w:name="_Toc230494149"/>
      <w:bookmarkStart w:id="408" w:name="_Toc230494272"/>
      <w:bookmarkStart w:id="409" w:name="_Toc230494632"/>
      <w:bookmarkStart w:id="410" w:name="_Toc230494846"/>
      <w:bookmarkStart w:id="411" w:name="_Toc229383639"/>
      <w:bookmarkStart w:id="412" w:name="_Toc229454130"/>
      <w:bookmarkStart w:id="413" w:name="_Toc230331877"/>
      <w:bookmarkStart w:id="414" w:name="_Toc230405728"/>
      <w:bookmarkStart w:id="415" w:name="_Toc230493723"/>
      <w:bookmarkStart w:id="416" w:name="_Toc230494027"/>
      <w:bookmarkStart w:id="417" w:name="_Toc230494150"/>
      <w:bookmarkStart w:id="418" w:name="_Toc230494273"/>
      <w:bookmarkStart w:id="419" w:name="_Toc230494633"/>
      <w:bookmarkStart w:id="420" w:name="_Toc230494847"/>
      <w:bookmarkStart w:id="421" w:name="_Toc229383640"/>
      <w:bookmarkStart w:id="422" w:name="_Toc229454131"/>
      <w:bookmarkStart w:id="423" w:name="_Toc230331878"/>
      <w:bookmarkStart w:id="424" w:name="_Toc230405729"/>
      <w:bookmarkStart w:id="425" w:name="_Toc230493724"/>
      <w:bookmarkStart w:id="426" w:name="_Toc230494028"/>
      <w:bookmarkStart w:id="427" w:name="_Toc230494151"/>
      <w:bookmarkStart w:id="428" w:name="_Toc230494274"/>
      <w:bookmarkStart w:id="429" w:name="_Toc230494634"/>
      <w:bookmarkStart w:id="430" w:name="_Toc230494848"/>
      <w:bookmarkStart w:id="431" w:name="_Toc229383641"/>
      <w:bookmarkStart w:id="432" w:name="_Toc229454132"/>
      <w:bookmarkStart w:id="433" w:name="_Toc230331879"/>
      <w:bookmarkStart w:id="434" w:name="_Toc230405730"/>
      <w:bookmarkStart w:id="435" w:name="_Toc230493725"/>
      <w:bookmarkStart w:id="436" w:name="_Toc230494029"/>
      <w:bookmarkStart w:id="437" w:name="_Toc230494152"/>
      <w:bookmarkStart w:id="438" w:name="_Toc230494275"/>
      <w:bookmarkStart w:id="439" w:name="_Toc230494635"/>
      <w:bookmarkStart w:id="440" w:name="_Toc230494849"/>
      <w:bookmarkStart w:id="441" w:name="_Toc229383642"/>
      <w:bookmarkStart w:id="442" w:name="_Toc229454133"/>
      <w:bookmarkStart w:id="443" w:name="_Toc230331880"/>
      <w:bookmarkStart w:id="444" w:name="_Toc230405731"/>
      <w:bookmarkStart w:id="445" w:name="_Toc230493726"/>
      <w:bookmarkStart w:id="446" w:name="_Toc230494030"/>
      <w:bookmarkStart w:id="447" w:name="_Toc230494153"/>
      <w:bookmarkStart w:id="448" w:name="_Toc230494276"/>
      <w:bookmarkStart w:id="449" w:name="_Toc230494636"/>
      <w:bookmarkStart w:id="450" w:name="_Toc230494850"/>
      <w:bookmarkStart w:id="451" w:name="_Toc229383643"/>
      <w:bookmarkStart w:id="452" w:name="_Toc229454134"/>
      <w:bookmarkStart w:id="453" w:name="_Toc230331881"/>
      <w:bookmarkStart w:id="454" w:name="_Toc230405732"/>
      <w:bookmarkStart w:id="455" w:name="_Toc230493727"/>
      <w:bookmarkStart w:id="456" w:name="_Toc230494031"/>
      <w:bookmarkStart w:id="457" w:name="_Toc230494154"/>
      <w:bookmarkStart w:id="458" w:name="_Toc230494277"/>
      <w:bookmarkStart w:id="459" w:name="_Toc230494637"/>
      <w:bookmarkStart w:id="460" w:name="_Toc230494851"/>
      <w:bookmarkStart w:id="461" w:name="_Toc229383644"/>
      <w:bookmarkStart w:id="462" w:name="_Toc229454135"/>
      <w:bookmarkStart w:id="463" w:name="_Toc230331882"/>
      <w:bookmarkStart w:id="464" w:name="_Toc230405733"/>
      <w:bookmarkStart w:id="465" w:name="_Toc230493728"/>
      <w:bookmarkStart w:id="466" w:name="_Toc230494032"/>
      <w:bookmarkStart w:id="467" w:name="_Toc230494155"/>
      <w:bookmarkStart w:id="468" w:name="_Toc230494278"/>
      <w:bookmarkStart w:id="469" w:name="_Toc230494638"/>
      <w:bookmarkStart w:id="470" w:name="_Toc23049485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r>
        <w:rPr>
          <w:rFonts w:hint="eastAsia"/>
        </w:rPr>
        <w:t>分支预测替换故障</w:t>
      </w:r>
    </w:p>
    <w:p w14:paraId="00C060B6" w14:textId="77777777" w:rsidR="00CD0516" w:rsidRDefault="00CD0516" w:rsidP="00CD0516">
      <w:pPr>
        <w:pStyle w:val="a3"/>
        <w:ind w:rightChars="-106" w:right="-254" w:firstLine="480"/>
      </w:pPr>
      <w:r>
        <w:rPr>
          <w:rFonts w:hint="eastAsia"/>
        </w:rPr>
        <w:t>动态分支预测：旧表项替换逻辑错误。</w:t>
      </w:r>
    </w:p>
    <w:p w14:paraId="6F4AD0FA" w14:textId="77777777" w:rsidR="00CD0516" w:rsidRDefault="00CD0516" w:rsidP="00CD0516">
      <w:pPr>
        <w:pStyle w:val="a3"/>
        <w:ind w:rightChars="11" w:right="26" w:firstLine="482"/>
      </w:pPr>
      <w:r w:rsidRPr="007E12D0">
        <w:rPr>
          <w:rFonts w:hint="eastAsia"/>
          <w:b/>
        </w:rPr>
        <w:t>故障</w:t>
      </w:r>
      <w:r>
        <w:rPr>
          <w:rFonts w:hint="eastAsia"/>
          <w:b/>
        </w:rPr>
        <w:t>现象：</w:t>
      </w:r>
      <w:r w:rsidRPr="00FB535D">
        <w:rPr>
          <w:rFonts w:hint="eastAsia"/>
        </w:rPr>
        <w:t>对分支预测流水线</w:t>
      </w:r>
      <w:r>
        <w:rPr>
          <w:rFonts w:hint="eastAsia"/>
        </w:rPr>
        <w:t>进行</w:t>
      </w:r>
      <w:r>
        <w:rPr>
          <w:rFonts w:hint="eastAsia"/>
        </w:rPr>
        <w:t>benchmark</w:t>
      </w:r>
      <w:r>
        <w:rPr>
          <w:rFonts w:hint="eastAsia"/>
        </w:rPr>
        <w:t>测试，跑马效果正确，但是总周期数与重定向流水线的</w:t>
      </w:r>
      <w:r>
        <w:rPr>
          <w:rFonts w:hint="eastAsia"/>
        </w:rPr>
        <w:t>2298</w:t>
      </w:r>
      <w:r>
        <w:rPr>
          <w:rFonts w:hint="eastAsia"/>
        </w:rPr>
        <w:t>相比，仅仅减少了不到</w:t>
      </w:r>
      <w:r>
        <w:rPr>
          <w:rFonts w:hint="eastAsia"/>
        </w:rPr>
        <w:t>100</w:t>
      </w:r>
      <w:r>
        <w:rPr>
          <w:rFonts w:hint="eastAsia"/>
        </w:rPr>
        <w:t>，如</w:t>
      </w:r>
      <w:r>
        <w:fldChar w:fldCharType="begin"/>
      </w:r>
      <w:r>
        <w:instrText xml:space="preserve"> </w:instrText>
      </w:r>
      <w:r>
        <w:rPr>
          <w:rFonts w:hint="eastAsia"/>
        </w:rPr>
        <w:instrText>REF _Ref510771062 \h</w:instrText>
      </w:r>
      <w:r>
        <w:instrText xml:space="preserve"> </w:instrText>
      </w:r>
      <w:r>
        <w:fldChar w:fldCharType="separate"/>
      </w:r>
      <w:r>
        <w:rPr>
          <w:rFonts w:hint="eastAsia"/>
        </w:rPr>
        <w:t>图</w:t>
      </w:r>
      <w:r>
        <w:rPr>
          <w:rFonts w:hint="eastAsia"/>
        </w:rPr>
        <w:t xml:space="preserve"> </w:t>
      </w:r>
      <w:r>
        <w:rPr>
          <w:noProof/>
        </w:rPr>
        <w:t>4</w:t>
      </w:r>
      <w:r>
        <w:t>.</w:t>
      </w:r>
      <w:r>
        <w:rPr>
          <w:noProof/>
        </w:rPr>
        <w:t>23</w:t>
      </w:r>
      <w:r>
        <w:fldChar w:fldCharType="end"/>
      </w:r>
      <w:r>
        <w:rPr>
          <w:rFonts w:hint="eastAsia"/>
        </w:rPr>
        <w:t>所示。</w:t>
      </w:r>
    </w:p>
    <w:p w14:paraId="243FEB23" w14:textId="77777777" w:rsidR="00CD0516" w:rsidRDefault="00CD0516" w:rsidP="00CD0516">
      <w:pPr>
        <w:pStyle w:val="a3"/>
        <w:keepNext/>
        <w:ind w:rightChars="11" w:right="26" w:firstLine="480"/>
        <w:jc w:val="center"/>
      </w:pPr>
      <w:r>
        <w:rPr>
          <w:noProof/>
        </w:rPr>
        <w:lastRenderedPageBreak/>
        <w:drawing>
          <wp:inline distT="0" distB="0" distL="0" distR="0" wp14:anchorId="65D60EEF" wp14:editId="6007C921">
            <wp:extent cx="1886213" cy="1771897"/>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0E4D0.tmp"/>
                    <pic:cNvPicPr/>
                  </pic:nvPicPr>
                  <pic:blipFill>
                    <a:blip r:embed="rId61">
                      <a:extLst>
                        <a:ext uri="{28A0092B-C50C-407E-A947-70E740481C1C}">
                          <a14:useLocalDpi xmlns:a14="http://schemas.microsoft.com/office/drawing/2010/main" val="0"/>
                        </a:ext>
                      </a:extLst>
                    </a:blip>
                    <a:stretch>
                      <a:fillRect/>
                    </a:stretch>
                  </pic:blipFill>
                  <pic:spPr>
                    <a:xfrm>
                      <a:off x="0" y="0"/>
                      <a:ext cx="1886213" cy="1771897"/>
                    </a:xfrm>
                    <a:prstGeom prst="rect">
                      <a:avLst/>
                    </a:prstGeom>
                  </pic:spPr>
                </pic:pic>
              </a:graphicData>
            </a:graphic>
          </wp:inline>
        </w:drawing>
      </w:r>
    </w:p>
    <w:p w14:paraId="432C748F" w14:textId="77777777" w:rsidR="00CD0516" w:rsidRDefault="00CD0516" w:rsidP="00CD0516">
      <w:pPr>
        <w:pStyle w:val="aff1"/>
        <w:spacing w:before="91" w:after="91"/>
      </w:pPr>
      <w:bookmarkStart w:id="471" w:name="_Ref51077106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25</w:t>
      </w:r>
      <w:r>
        <w:fldChar w:fldCharType="end"/>
      </w:r>
      <w:bookmarkEnd w:id="471"/>
      <w:r>
        <w:t xml:space="preserve"> </w:t>
      </w:r>
      <w:r w:rsidRPr="007A710B">
        <w:rPr>
          <w:rFonts w:hint="eastAsia"/>
        </w:rPr>
        <w:t>分支预测故障示意图</w:t>
      </w:r>
    </w:p>
    <w:p w14:paraId="1B80596F" w14:textId="77777777" w:rsidR="00CD0516" w:rsidRPr="005F578D" w:rsidRDefault="00CD0516" w:rsidP="00CD0516">
      <w:pPr>
        <w:pStyle w:val="a3"/>
        <w:ind w:rightChars="11" w:right="26" w:firstLine="482"/>
      </w:pPr>
      <w:r>
        <w:rPr>
          <w:rFonts w:hint="eastAsia"/>
          <w:b/>
        </w:rPr>
        <w:t>原因分析</w:t>
      </w:r>
      <w:r w:rsidRPr="007E12D0">
        <w:rPr>
          <w:rFonts w:hint="eastAsia"/>
          <w:b/>
        </w:rPr>
        <w:t>：</w:t>
      </w:r>
      <w:r>
        <w:rPr>
          <w:rFonts w:hint="eastAsia"/>
        </w:rPr>
        <w:t>该分支预测流水线的功能完全正确，但是性能不好，预测成功数太少，总周期数应该在</w:t>
      </w:r>
      <w:r>
        <w:rPr>
          <w:rFonts w:hint="eastAsia"/>
        </w:rPr>
        <w:t>2000</w:t>
      </w:r>
      <w:r>
        <w:rPr>
          <w:rFonts w:hint="eastAsia"/>
        </w:rPr>
        <w:t>以下。</w:t>
      </w:r>
      <w:r>
        <w:t>B</w:t>
      </w:r>
      <w:r>
        <w:rPr>
          <w:rFonts w:hint="eastAsia"/>
        </w:rPr>
        <w:t>ht</w:t>
      </w:r>
      <w:r>
        <w:rPr>
          <w:rFonts w:hint="eastAsia"/>
        </w:rPr>
        <w:t>中有</w:t>
      </w:r>
      <w:r>
        <w:rPr>
          <w:rFonts w:hint="eastAsia"/>
        </w:rPr>
        <w:t>8</w:t>
      </w:r>
      <w:r>
        <w:rPr>
          <w:rFonts w:hint="eastAsia"/>
        </w:rPr>
        <w:t>个表项，这不是个很小的数目，理应能命中多次，然而结果不如人意，一定是替换策略存在问题。</w:t>
      </w:r>
    </w:p>
    <w:p w14:paraId="25F3B5BE" w14:textId="77777777" w:rsidR="00CD0516" w:rsidRDefault="00CD0516" w:rsidP="00CD0516">
      <w:pPr>
        <w:pStyle w:val="a3"/>
        <w:ind w:rightChars="11" w:right="26" w:firstLine="482"/>
      </w:pPr>
      <w:r w:rsidRPr="007E12D0">
        <w:rPr>
          <w:rFonts w:hint="eastAsia"/>
          <w:b/>
        </w:rPr>
        <w:t>解决方案</w:t>
      </w:r>
      <w:r>
        <w:rPr>
          <w:rFonts w:hint="eastAsia"/>
          <w:b/>
        </w:rPr>
        <w:t>：</w:t>
      </w:r>
      <w:r>
        <w:rPr>
          <w:rFonts w:hint="eastAsia"/>
        </w:rPr>
        <w:t>先让测试程序执行一段时间，让</w:t>
      </w:r>
      <w:r>
        <w:rPr>
          <w:rFonts w:hint="eastAsia"/>
        </w:rPr>
        <w:t>bht</w:t>
      </w:r>
      <w:r>
        <w:rPr>
          <w:rFonts w:hint="eastAsia"/>
        </w:rPr>
        <w:t>表填满，然后再单步执行，遇到分支指令时，进入</w:t>
      </w:r>
      <w:r>
        <w:rPr>
          <w:rFonts w:hint="eastAsia"/>
        </w:rPr>
        <w:t>bht</w:t>
      </w:r>
      <w:r>
        <w:rPr>
          <w:rFonts w:hint="eastAsia"/>
        </w:rPr>
        <w:t>中观察，发现没有命中，则该分支的地址应该替换表中</w:t>
      </w:r>
      <w:r>
        <w:rPr>
          <w:rFonts w:hint="eastAsia"/>
        </w:rPr>
        <w:t>lru</w:t>
      </w:r>
      <w:r>
        <w:rPr>
          <w:rFonts w:hint="eastAsia"/>
        </w:rPr>
        <w:t>值最大的表项，结果发现替换的永远都是第</w:t>
      </w:r>
      <w:r>
        <w:rPr>
          <w:rFonts w:hint="eastAsia"/>
        </w:rPr>
        <w:t>0</w:t>
      </w:r>
      <w:r>
        <w:rPr>
          <w:rFonts w:hint="eastAsia"/>
        </w:rPr>
        <w:t>或者第</w:t>
      </w:r>
      <w:r>
        <w:rPr>
          <w:rFonts w:hint="eastAsia"/>
        </w:rPr>
        <w:t>1</w:t>
      </w:r>
      <w:r>
        <w:rPr>
          <w:rFonts w:hint="eastAsia"/>
        </w:rPr>
        <w:t>项，而不是</w:t>
      </w:r>
      <w:r>
        <w:rPr>
          <w:rFonts w:hint="eastAsia"/>
        </w:rPr>
        <w:t>lru</w:t>
      </w:r>
      <w:r>
        <w:rPr>
          <w:rFonts w:hint="eastAsia"/>
        </w:rPr>
        <w:t>最大的项，最大数的选择存在问题。</w:t>
      </w:r>
    </w:p>
    <w:p w14:paraId="118FF944" w14:textId="77777777" w:rsidR="00CD0516" w:rsidRDefault="00CD0516" w:rsidP="00CD0516">
      <w:pPr>
        <w:pStyle w:val="a3"/>
        <w:ind w:rightChars="11" w:right="26" w:firstLine="480"/>
      </w:pPr>
      <w:r>
        <w:rPr>
          <w:rFonts w:hint="eastAsia"/>
        </w:rPr>
        <w:t>如</w:t>
      </w:r>
      <w:r>
        <w:fldChar w:fldCharType="begin"/>
      </w:r>
      <w:r>
        <w:instrText xml:space="preserve"> </w:instrText>
      </w:r>
      <w:r>
        <w:rPr>
          <w:rFonts w:hint="eastAsia"/>
        </w:rPr>
        <w:instrText>REF _Ref510771089 \h</w:instrText>
      </w:r>
      <w:r>
        <w:instrText xml:space="preserve"> </w:instrText>
      </w:r>
      <w:r>
        <w:fldChar w:fldCharType="separate"/>
      </w:r>
      <w:r>
        <w:rPr>
          <w:rFonts w:hint="eastAsia"/>
        </w:rPr>
        <w:t>图</w:t>
      </w:r>
      <w:r>
        <w:rPr>
          <w:rFonts w:hint="eastAsia"/>
        </w:rPr>
        <w:t xml:space="preserve"> </w:t>
      </w:r>
      <w:r>
        <w:rPr>
          <w:noProof/>
        </w:rPr>
        <w:t>4</w:t>
      </w:r>
      <w:r>
        <w:t>.</w:t>
      </w:r>
      <w:r>
        <w:rPr>
          <w:noProof/>
        </w:rPr>
        <w:t>24</w:t>
      </w:r>
      <w:r>
        <w:fldChar w:fldCharType="end"/>
      </w:r>
      <w:r>
        <w:rPr>
          <w:rFonts w:hint="eastAsia"/>
        </w:rPr>
        <w:t>所示，在最大数选择电路中发现所有的多路选择器的输入端都接的是</w:t>
      </w:r>
      <w:r>
        <w:rPr>
          <w:rFonts w:hint="eastAsia"/>
        </w:rPr>
        <w:t>0</w:t>
      </w:r>
      <w:r>
        <w:rPr>
          <w:rFonts w:hint="eastAsia"/>
        </w:rPr>
        <w:t>、</w:t>
      </w:r>
      <w:r>
        <w:rPr>
          <w:rFonts w:hint="eastAsia"/>
        </w:rPr>
        <w:t>1</w:t>
      </w:r>
      <w:r>
        <w:rPr>
          <w:rFonts w:hint="eastAsia"/>
        </w:rPr>
        <w:t>，这导致选出的最大数的编号永远为</w:t>
      </w:r>
      <w:r>
        <w:rPr>
          <w:rFonts w:hint="eastAsia"/>
        </w:rPr>
        <w:t>0</w:t>
      </w:r>
      <w:r>
        <w:rPr>
          <w:rFonts w:hint="eastAsia"/>
        </w:rPr>
        <w:t>或者</w:t>
      </w:r>
      <w:r>
        <w:rPr>
          <w:rFonts w:hint="eastAsia"/>
        </w:rPr>
        <w:t>1</w:t>
      </w:r>
      <w:r>
        <w:rPr>
          <w:rFonts w:hint="eastAsia"/>
        </w:rPr>
        <w:t>。因为在画电路时很多重复的模块都是直接复制的，复制以后忘记修改常量的值，将</w:t>
      </w:r>
      <w:r>
        <w:rPr>
          <w:rFonts w:hint="eastAsia"/>
        </w:rPr>
        <w:t>0</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修改为</w:t>
      </w:r>
      <w:r>
        <w:rPr>
          <w:rFonts w:hint="eastAsia"/>
        </w:rPr>
        <w:t>0-7</w:t>
      </w:r>
      <w:r>
        <w:rPr>
          <w:rFonts w:hint="eastAsia"/>
        </w:rPr>
        <w:t>以后，电路功能就正常了。</w:t>
      </w:r>
    </w:p>
    <w:p w14:paraId="5B5A64DE" w14:textId="77777777" w:rsidR="00CD0516" w:rsidRDefault="00CD0516" w:rsidP="00CD0516">
      <w:pPr>
        <w:pStyle w:val="a3"/>
        <w:keepNext/>
        <w:ind w:rightChars="11" w:right="26" w:firstLine="480"/>
        <w:jc w:val="center"/>
      </w:pPr>
      <w:r>
        <w:rPr>
          <w:rFonts w:hint="eastAsia"/>
          <w:noProof/>
        </w:rPr>
        <w:drawing>
          <wp:inline distT="0" distB="0" distL="0" distR="0" wp14:anchorId="25BBDCD1" wp14:editId="331311FF">
            <wp:extent cx="2179675" cy="1213842"/>
            <wp:effectExtent l="0" t="0" r="0" b="571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01F53.tmp"/>
                    <pic:cNvPicPr/>
                  </pic:nvPicPr>
                  <pic:blipFill rotWithShape="1">
                    <a:blip r:embed="rId62">
                      <a:extLst>
                        <a:ext uri="{28A0092B-C50C-407E-A947-70E740481C1C}">
                          <a14:useLocalDpi xmlns:a14="http://schemas.microsoft.com/office/drawing/2010/main" val="0"/>
                        </a:ext>
                      </a:extLst>
                    </a:blip>
                    <a:srcRect t="5708"/>
                    <a:stretch/>
                  </pic:blipFill>
                  <pic:spPr bwMode="auto">
                    <a:xfrm>
                      <a:off x="0" y="0"/>
                      <a:ext cx="2187456" cy="1218175"/>
                    </a:xfrm>
                    <a:prstGeom prst="rect">
                      <a:avLst/>
                    </a:prstGeom>
                    <a:ln>
                      <a:noFill/>
                    </a:ln>
                    <a:extLst>
                      <a:ext uri="{53640926-AAD7-44D8-BBD7-CCE9431645EC}">
                        <a14:shadowObscured xmlns:a14="http://schemas.microsoft.com/office/drawing/2010/main"/>
                      </a:ext>
                    </a:extLst>
                  </pic:spPr>
                </pic:pic>
              </a:graphicData>
            </a:graphic>
          </wp:inline>
        </w:drawing>
      </w:r>
    </w:p>
    <w:p w14:paraId="34840596" w14:textId="35DC7735" w:rsidR="00CD0516" w:rsidRPr="00CD0516" w:rsidRDefault="00CD0516" w:rsidP="006D29F8">
      <w:pPr>
        <w:pStyle w:val="a3"/>
        <w:ind w:rightChars="11" w:right="26" w:firstLineChars="0" w:firstLine="360"/>
        <w:jc w:val="center"/>
      </w:pPr>
      <w:bookmarkStart w:id="472" w:name="_Ref51077108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bookmarkEnd w:id="472"/>
      <w:r>
        <w:t xml:space="preserve"> </w:t>
      </w:r>
      <w:r w:rsidRPr="007904F2">
        <w:rPr>
          <w:rFonts w:hint="eastAsia"/>
        </w:rPr>
        <w:t>最大数选择逻辑</w:t>
      </w:r>
    </w:p>
    <w:p w14:paraId="3E8C03BC" w14:textId="77777777" w:rsidR="000C5960" w:rsidRDefault="000C5960" w:rsidP="00591A3F">
      <w:pPr>
        <w:pStyle w:val="2"/>
        <w:tabs>
          <w:tab w:val="clear" w:pos="720"/>
          <w:tab w:val="left" w:pos="567"/>
        </w:tabs>
        <w:ind w:left="818" w:right="240" w:hanging="818"/>
      </w:pPr>
      <w:bookmarkStart w:id="473" w:name="_Toc46480711"/>
      <w:r>
        <w:rPr>
          <w:rFonts w:hint="eastAsia"/>
        </w:rPr>
        <w:t>实验</w:t>
      </w:r>
      <w:r w:rsidR="00CD6360">
        <w:rPr>
          <w:rFonts w:hint="eastAsia"/>
        </w:rPr>
        <w:t>进度</w:t>
      </w:r>
      <w:bookmarkEnd w:id="79"/>
      <w:bookmarkEnd w:id="473"/>
    </w:p>
    <w:p w14:paraId="1C780FF3" w14:textId="7FBA2666" w:rsidR="007E12D0" w:rsidRDefault="007E12D0" w:rsidP="007E12D0">
      <w:pPr>
        <w:pStyle w:val="aff1"/>
        <w:spacing w:beforeLines="0" w:before="91" w:afterLines="0" w:after="91"/>
      </w:pPr>
      <w:r>
        <w:t xml:space="preserve">表 </w:t>
      </w:r>
      <w:r w:rsidR="00E1358F">
        <w:fldChar w:fldCharType="begin"/>
      </w:r>
      <w:r w:rsidR="00E1358F">
        <w:instrText xml:space="preserve"> STYLEREF 1 \s </w:instrText>
      </w:r>
      <w:r w:rsidR="00E1358F">
        <w:fldChar w:fldCharType="separate"/>
      </w:r>
      <w:r w:rsidR="00224338">
        <w:rPr>
          <w:noProof/>
        </w:rPr>
        <w:t>4</w:t>
      </w:r>
      <w:r w:rsidR="00E1358F">
        <w:rPr>
          <w:noProof/>
        </w:rPr>
        <w:fldChar w:fldCharType="end"/>
      </w:r>
      <w:r w:rsidR="00224338">
        <w:noBreakHyphen/>
      </w:r>
      <w:r w:rsidR="00E1358F">
        <w:fldChar w:fldCharType="begin"/>
      </w:r>
      <w:r w:rsidR="00E1358F">
        <w:instrText xml:space="preserve"> SEQ </w:instrText>
      </w:r>
      <w:r w:rsidR="00E1358F">
        <w:instrText>表</w:instrText>
      </w:r>
      <w:r w:rsidR="00E1358F">
        <w:instrText xml:space="preserve"> \* ARABIC \s 1 </w:instrText>
      </w:r>
      <w:r w:rsidR="00E1358F">
        <w:fldChar w:fldCharType="separate"/>
      </w:r>
      <w:r w:rsidR="00224338">
        <w:rPr>
          <w:noProof/>
        </w:rPr>
        <w:t>1</w:t>
      </w:r>
      <w:r w:rsidR="00E1358F">
        <w:rPr>
          <w:noProof/>
        </w:rP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相关理论知识，阅读课设任务书，阅读</w:t>
            </w:r>
            <w:r w:rsidRPr="0099400A">
              <w:rPr>
                <w:sz w:val="18"/>
                <w:szCs w:val="18"/>
              </w:rPr>
              <w:t>MIPS</w:t>
            </w:r>
            <w:r w:rsidRPr="0099400A">
              <w:rPr>
                <w:sz w:val="18"/>
                <w:szCs w:val="18"/>
              </w:rPr>
              <w:t>指令手册，</w:t>
            </w:r>
            <w:r w:rsidRPr="0099400A">
              <w:rPr>
                <w:sz w:val="18"/>
                <w:szCs w:val="18"/>
              </w:rPr>
              <w:lastRenderedPageBreak/>
              <w:t>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lastRenderedPageBreak/>
              <w:t>第二天</w:t>
            </w:r>
          </w:p>
        </w:tc>
        <w:tc>
          <w:tcPr>
            <w:tcW w:w="6237" w:type="dxa"/>
            <w:vAlign w:val="center"/>
          </w:tcPr>
          <w:p w14:paraId="4C77A305" w14:textId="4C05B97B" w:rsidR="000C472C" w:rsidRPr="0099400A" w:rsidRDefault="000C472C" w:rsidP="002C3684">
            <w:pPr>
              <w:rPr>
                <w:sz w:val="18"/>
                <w:szCs w:val="18"/>
              </w:rPr>
            </w:pPr>
            <w:r w:rsidRPr="0099400A">
              <w:rPr>
                <w:sz w:val="18"/>
                <w:szCs w:val="18"/>
              </w:rPr>
              <w:t>完成单周期</w:t>
            </w:r>
            <w:r w:rsidRPr="0099400A">
              <w:rPr>
                <w:sz w:val="18"/>
                <w:szCs w:val="18"/>
              </w:rPr>
              <w:t>CPU</w:t>
            </w:r>
            <w:r w:rsidRPr="0099400A">
              <w:rPr>
                <w:sz w:val="18"/>
                <w:szCs w:val="18"/>
              </w:rPr>
              <w:t>的控制信号表，使用</w:t>
            </w:r>
            <w:r w:rsidRPr="0099400A">
              <w:rPr>
                <w:sz w:val="18"/>
                <w:szCs w:val="18"/>
              </w:rPr>
              <w:t>Logisim</w:t>
            </w:r>
            <w:r w:rsidRPr="0099400A">
              <w:rPr>
                <w:sz w:val="18"/>
                <w:szCs w:val="18"/>
              </w:rPr>
              <w:t>搭建控制器，实现了单周期</w:t>
            </w:r>
            <w:r w:rsidRPr="0099400A">
              <w:rPr>
                <w:sz w:val="18"/>
                <w:szCs w:val="18"/>
              </w:rPr>
              <w:t>CPU</w:t>
            </w:r>
            <w:r w:rsidRPr="0099400A">
              <w:rPr>
                <w:sz w:val="18"/>
                <w:szCs w:val="18"/>
              </w:rPr>
              <w:t>并且通过了测试。</w:t>
            </w:r>
          </w:p>
        </w:tc>
      </w:tr>
      <w:tr w:rsidR="002C3684" w14:paraId="1E40DA2F" w14:textId="77777777" w:rsidTr="00452323">
        <w:trPr>
          <w:jc w:val="center"/>
        </w:trPr>
        <w:tc>
          <w:tcPr>
            <w:tcW w:w="1118" w:type="dxa"/>
            <w:vAlign w:val="center"/>
          </w:tcPr>
          <w:p w14:paraId="6C0A461C" w14:textId="77777777" w:rsidR="002C3684" w:rsidRDefault="002C3684" w:rsidP="002C3684">
            <w:pPr>
              <w:pStyle w:val="a3"/>
              <w:ind w:firstLineChars="0" w:firstLine="0"/>
              <w:jc w:val="center"/>
              <w:rPr>
                <w:sz w:val="18"/>
                <w:szCs w:val="18"/>
              </w:rPr>
            </w:pPr>
            <w:r>
              <w:rPr>
                <w:sz w:val="18"/>
                <w:szCs w:val="18"/>
              </w:rPr>
              <w:t>第三天</w:t>
            </w:r>
          </w:p>
        </w:tc>
        <w:tc>
          <w:tcPr>
            <w:tcW w:w="6237" w:type="dxa"/>
            <w:vAlign w:val="center"/>
          </w:tcPr>
          <w:p w14:paraId="61308A91" w14:textId="5C862BA2" w:rsidR="002C3684" w:rsidRPr="0099400A" w:rsidRDefault="002C3684" w:rsidP="002C3684">
            <w:pPr>
              <w:rPr>
                <w:sz w:val="18"/>
                <w:szCs w:val="18"/>
              </w:rPr>
            </w:pPr>
            <w:r w:rsidRPr="00FB2EB3">
              <w:rPr>
                <w:rFonts w:hint="eastAsia"/>
                <w:sz w:val="18"/>
                <w:szCs w:val="18"/>
              </w:rPr>
              <w:t>完成</w:t>
            </w:r>
            <w:r>
              <w:rPr>
                <w:rFonts w:hint="eastAsia"/>
                <w:sz w:val="18"/>
                <w:szCs w:val="18"/>
              </w:rPr>
              <w:t>理想</w:t>
            </w:r>
            <w:r w:rsidRPr="00FB2EB3">
              <w:rPr>
                <w:rFonts w:hint="eastAsia"/>
                <w:sz w:val="18"/>
                <w:szCs w:val="18"/>
              </w:rPr>
              <w:t>流水线，运行结果出现了许多问题，</w:t>
            </w:r>
            <w:r>
              <w:rPr>
                <w:rFonts w:hint="eastAsia"/>
                <w:sz w:val="18"/>
                <w:szCs w:val="18"/>
              </w:rPr>
              <w:t>调试的过程中发现单周期</w:t>
            </w:r>
            <w:r>
              <w:rPr>
                <w:rFonts w:hint="eastAsia"/>
                <w:sz w:val="18"/>
                <w:szCs w:val="18"/>
              </w:rPr>
              <w:t>C</w:t>
            </w:r>
            <w:r>
              <w:rPr>
                <w:sz w:val="18"/>
                <w:szCs w:val="18"/>
              </w:rPr>
              <w:t>PU</w:t>
            </w:r>
            <w:r>
              <w:rPr>
                <w:rFonts w:hint="eastAsia"/>
                <w:sz w:val="18"/>
                <w:szCs w:val="18"/>
              </w:rPr>
              <w:t>设计存在问题，进行了修改。</w:t>
            </w:r>
          </w:p>
        </w:tc>
      </w:tr>
      <w:tr w:rsidR="002C3684" w14:paraId="3CB90CB2" w14:textId="77777777" w:rsidTr="00452323">
        <w:trPr>
          <w:jc w:val="center"/>
        </w:trPr>
        <w:tc>
          <w:tcPr>
            <w:tcW w:w="1118" w:type="dxa"/>
            <w:vAlign w:val="center"/>
          </w:tcPr>
          <w:p w14:paraId="38FEFA11" w14:textId="77777777" w:rsidR="002C3684" w:rsidRDefault="002C3684" w:rsidP="002C3684">
            <w:pPr>
              <w:pStyle w:val="a3"/>
              <w:ind w:firstLineChars="0" w:firstLine="0"/>
              <w:jc w:val="center"/>
              <w:rPr>
                <w:sz w:val="18"/>
                <w:szCs w:val="18"/>
              </w:rPr>
            </w:pPr>
            <w:r>
              <w:rPr>
                <w:sz w:val="18"/>
                <w:szCs w:val="18"/>
              </w:rPr>
              <w:t>第四天</w:t>
            </w:r>
          </w:p>
        </w:tc>
        <w:tc>
          <w:tcPr>
            <w:tcW w:w="6237" w:type="dxa"/>
            <w:vAlign w:val="center"/>
          </w:tcPr>
          <w:p w14:paraId="28CC3279" w14:textId="12E4C977" w:rsidR="002C3684" w:rsidRPr="0099400A" w:rsidRDefault="008C317E" w:rsidP="002C3684">
            <w:pPr>
              <w:rPr>
                <w:sz w:val="18"/>
                <w:szCs w:val="18"/>
              </w:rPr>
            </w:pPr>
            <w:r>
              <w:rPr>
                <w:rFonts w:hint="eastAsia"/>
                <w:sz w:val="18"/>
                <w:szCs w:val="18"/>
              </w:rPr>
              <w:t>完成了气泡流水线，线路的分布存在一些问题，将布线进行了修改。</w:t>
            </w:r>
          </w:p>
        </w:tc>
      </w:tr>
      <w:tr w:rsidR="002C3684" w14:paraId="119964A9" w14:textId="77777777" w:rsidTr="00452323">
        <w:trPr>
          <w:jc w:val="center"/>
        </w:trPr>
        <w:tc>
          <w:tcPr>
            <w:tcW w:w="1118" w:type="dxa"/>
            <w:vAlign w:val="center"/>
          </w:tcPr>
          <w:p w14:paraId="2228E01C" w14:textId="77777777" w:rsidR="002C3684" w:rsidRDefault="002C3684" w:rsidP="002C3684">
            <w:pPr>
              <w:pStyle w:val="a3"/>
              <w:ind w:firstLineChars="0" w:firstLine="0"/>
              <w:jc w:val="center"/>
              <w:rPr>
                <w:sz w:val="18"/>
                <w:szCs w:val="18"/>
              </w:rPr>
            </w:pPr>
            <w:r>
              <w:rPr>
                <w:sz w:val="18"/>
                <w:szCs w:val="18"/>
              </w:rPr>
              <w:t>第五天</w:t>
            </w:r>
          </w:p>
        </w:tc>
        <w:tc>
          <w:tcPr>
            <w:tcW w:w="6237" w:type="dxa"/>
            <w:vAlign w:val="center"/>
          </w:tcPr>
          <w:p w14:paraId="152A44AD" w14:textId="261E1D93" w:rsidR="002C3684" w:rsidRPr="0099400A" w:rsidRDefault="008C317E" w:rsidP="002C3684">
            <w:pPr>
              <w:rPr>
                <w:sz w:val="18"/>
                <w:szCs w:val="18"/>
              </w:rPr>
            </w:pPr>
            <w:r>
              <w:rPr>
                <w:rFonts w:hint="eastAsia"/>
                <w:sz w:val="18"/>
                <w:szCs w:val="18"/>
              </w:rPr>
              <w:t>完成了重定向流水线。</w:t>
            </w:r>
          </w:p>
        </w:tc>
      </w:tr>
      <w:tr w:rsidR="002C3684" w14:paraId="2B72056D" w14:textId="77777777" w:rsidTr="00452323">
        <w:trPr>
          <w:jc w:val="center"/>
        </w:trPr>
        <w:tc>
          <w:tcPr>
            <w:tcW w:w="1118" w:type="dxa"/>
            <w:vAlign w:val="center"/>
          </w:tcPr>
          <w:p w14:paraId="44B769A2" w14:textId="77777777" w:rsidR="002C3684" w:rsidRDefault="002C3684" w:rsidP="002C3684">
            <w:pPr>
              <w:pStyle w:val="a3"/>
              <w:ind w:firstLineChars="0" w:firstLine="0"/>
              <w:jc w:val="center"/>
              <w:rPr>
                <w:sz w:val="18"/>
                <w:szCs w:val="18"/>
              </w:rPr>
            </w:pPr>
            <w:r>
              <w:rPr>
                <w:sz w:val="18"/>
                <w:szCs w:val="18"/>
              </w:rPr>
              <w:t>第六天</w:t>
            </w:r>
          </w:p>
        </w:tc>
        <w:tc>
          <w:tcPr>
            <w:tcW w:w="6237" w:type="dxa"/>
            <w:vAlign w:val="center"/>
          </w:tcPr>
          <w:p w14:paraId="4B5C3535" w14:textId="75A29651" w:rsidR="002C3684" w:rsidRPr="0099400A" w:rsidRDefault="008C317E" w:rsidP="002C3684">
            <w:pPr>
              <w:rPr>
                <w:sz w:val="18"/>
                <w:szCs w:val="18"/>
              </w:rPr>
            </w:pPr>
            <w:r>
              <w:rPr>
                <w:rFonts w:hint="eastAsia"/>
                <w:sz w:val="18"/>
                <w:szCs w:val="18"/>
              </w:rPr>
              <w:t>完成了单级中断和多级中断的一小部分，确定了多级中断采用硬件堆栈的方式实现。</w:t>
            </w:r>
          </w:p>
        </w:tc>
      </w:tr>
      <w:tr w:rsidR="002C3684" w14:paraId="3B1A5606" w14:textId="77777777" w:rsidTr="00452323">
        <w:trPr>
          <w:jc w:val="center"/>
        </w:trPr>
        <w:tc>
          <w:tcPr>
            <w:tcW w:w="1118" w:type="dxa"/>
            <w:vAlign w:val="center"/>
          </w:tcPr>
          <w:p w14:paraId="5046F1E6" w14:textId="77777777" w:rsidR="002C3684" w:rsidRDefault="002C3684" w:rsidP="002C3684">
            <w:pPr>
              <w:pStyle w:val="a3"/>
              <w:ind w:firstLineChars="0" w:firstLine="0"/>
              <w:jc w:val="center"/>
              <w:rPr>
                <w:sz w:val="18"/>
                <w:szCs w:val="18"/>
              </w:rPr>
            </w:pPr>
            <w:r>
              <w:rPr>
                <w:sz w:val="18"/>
                <w:szCs w:val="18"/>
              </w:rPr>
              <w:t>第七天</w:t>
            </w:r>
          </w:p>
        </w:tc>
        <w:tc>
          <w:tcPr>
            <w:tcW w:w="6237" w:type="dxa"/>
            <w:vAlign w:val="center"/>
          </w:tcPr>
          <w:p w14:paraId="4CBAF373" w14:textId="54A1E483" w:rsidR="002C3684" w:rsidRPr="0099400A" w:rsidRDefault="00982D1C" w:rsidP="002C3684">
            <w:pPr>
              <w:rPr>
                <w:sz w:val="18"/>
                <w:szCs w:val="18"/>
              </w:rPr>
            </w:pPr>
            <w:r>
              <w:rPr>
                <w:rFonts w:hint="eastAsia"/>
                <w:sz w:val="18"/>
                <w:szCs w:val="18"/>
              </w:rPr>
              <w:t>完成了多级嵌套中断。</w:t>
            </w:r>
          </w:p>
        </w:tc>
      </w:tr>
      <w:tr w:rsidR="002C3684" w14:paraId="320AE8EB" w14:textId="77777777" w:rsidTr="00452323">
        <w:trPr>
          <w:jc w:val="center"/>
        </w:trPr>
        <w:tc>
          <w:tcPr>
            <w:tcW w:w="1118" w:type="dxa"/>
            <w:vAlign w:val="center"/>
          </w:tcPr>
          <w:p w14:paraId="7C62F673" w14:textId="77777777" w:rsidR="002C3684" w:rsidRDefault="002C3684" w:rsidP="002C3684">
            <w:pPr>
              <w:pStyle w:val="a3"/>
              <w:ind w:firstLineChars="0" w:firstLine="0"/>
              <w:jc w:val="center"/>
              <w:rPr>
                <w:sz w:val="18"/>
                <w:szCs w:val="18"/>
              </w:rPr>
            </w:pPr>
            <w:r>
              <w:rPr>
                <w:sz w:val="18"/>
                <w:szCs w:val="18"/>
              </w:rPr>
              <w:t>第八天</w:t>
            </w:r>
          </w:p>
        </w:tc>
        <w:tc>
          <w:tcPr>
            <w:tcW w:w="6237" w:type="dxa"/>
            <w:vAlign w:val="center"/>
          </w:tcPr>
          <w:p w14:paraId="7B95848C" w14:textId="1A28491F" w:rsidR="002C3684" w:rsidRPr="0099400A" w:rsidRDefault="00982D1C" w:rsidP="002C3684">
            <w:pPr>
              <w:rPr>
                <w:sz w:val="18"/>
                <w:szCs w:val="18"/>
              </w:rPr>
            </w:pPr>
            <w:r>
              <w:rPr>
                <w:rFonts w:hint="eastAsia"/>
                <w:sz w:val="18"/>
                <w:szCs w:val="18"/>
              </w:rPr>
              <w:t>实现了重定向版的动态分支预测的一小部分，确定了基本的思路。</w:t>
            </w:r>
          </w:p>
        </w:tc>
      </w:tr>
      <w:tr w:rsidR="002C3684" w14:paraId="052D202E" w14:textId="77777777" w:rsidTr="00452323">
        <w:trPr>
          <w:jc w:val="center"/>
        </w:trPr>
        <w:tc>
          <w:tcPr>
            <w:tcW w:w="1118" w:type="dxa"/>
            <w:vAlign w:val="center"/>
          </w:tcPr>
          <w:p w14:paraId="67965529" w14:textId="77777777" w:rsidR="002C3684" w:rsidRDefault="002C3684" w:rsidP="002C3684">
            <w:pPr>
              <w:pStyle w:val="a3"/>
              <w:ind w:firstLineChars="0" w:firstLine="0"/>
              <w:jc w:val="center"/>
              <w:rPr>
                <w:sz w:val="18"/>
                <w:szCs w:val="18"/>
              </w:rPr>
            </w:pPr>
            <w:r>
              <w:rPr>
                <w:sz w:val="18"/>
                <w:szCs w:val="18"/>
              </w:rPr>
              <w:t>第九天</w:t>
            </w:r>
          </w:p>
        </w:tc>
        <w:tc>
          <w:tcPr>
            <w:tcW w:w="6237" w:type="dxa"/>
            <w:vAlign w:val="center"/>
          </w:tcPr>
          <w:p w14:paraId="0D4E0547" w14:textId="148DBFC8" w:rsidR="002C3684" w:rsidRPr="0099400A" w:rsidRDefault="00982D1C" w:rsidP="002C3684">
            <w:pPr>
              <w:rPr>
                <w:sz w:val="18"/>
                <w:szCs w:val="18"/>
              </w:rPr>
            </w:pPr>
            <w:r>
              <w:rPr>
                <w:rFonts w:hint="eastAsia"/>
                <w:sz w:val="18"/>
                <w:szCs w:val="18"/>
              </w:rPr>
              <w:t>完成</w:t>
            </w:r>
            <w:r>
              <w:rPr>
                <w:rFonts w:hint="eastAsia"/>
                <w:sz w:val="18"/>
                <w:szCs w:val="18"/>
              </w:rPr>
              <w:t>BHT</w:t>
            </w:r>
            <w:r>
              <w:rPr>
                <w:rFonts w:hint="eastAsia"/>
                <w:sz w:val="18"/>
                <w:szCs w:val="18"/>
              </w:rPr>
              <w:t>和分支预测的数据通路，并且在</w:t>
            </w:r>
            <w:r>
              <w:rPr>
                <w:rFonts w:hint="eastAsia"/>
                <w:sz w:val="18"/>
                <w:szCs w:val="18"/>
              </w:rPr>
              <w:t>educoder</w:t>
            </w:r>
            <w:r>
              <w:rPr>
                <w:rFonts w:hint="eastAsia"/>
                <w:sz w:val="18"/>
                <w:szCs w:val="18"/>
              </w:rPr>
              <w:t>提交并通过了所有的电路。</w:t>
            </w:r>
          </w:p>
        </w:tc>
      </w:tr>
      <w:tr w:rsidR="002C3684" w14:paraId="4032170D" w14:textId="77777777" w:rsidTr="00452323">
        <w:trPr>
          <w:jc w:val="center"/>
        </w:trPr>
        <w:tc>
          <w:tcPr>
            <w:tcW w:w="1118" w:type="dxa"/>
            <w:vAlign w:val="center"/>
          </w:tcPr>
          <w:p w14:paraId="2F383EB5" w14:textId="77777777" w:rsidR="002C3684" w:rsidRDefault="002C3684" w:rsidP="002C3684">
            <w:pPr>
              <w:pStyle w:val="a3"/>
              <w:ind w:firstLineChars="0" w:firstLine="0"/>
              <w:jc w:val="center"/>
              <w:rPr>
                <w:sz w:val="18"/>
                <w:szCs w:val="18"/>
              </w:rPr>
            </w:pPr>
            <w:r>
              <w:rPr>
                <w:sz w:val="18"/>
                <w:szCs w:val="18"/>
              </w:rPr>
              <w:t>第十天</w:t>
            </w:r>
          </w:p>
        </w:tc>
        <w:tc>
          <w:tcPr>
            <w:tcW w:w="6237" w:type="dxa"/>
            <w:vAlign w:val="center"/>
          </w:tcPr>
          <w:p w14:paraId="1BCA6FDC" w14:textId="18976700" w:rsidR="002C3684" w:rsidRPr="0099400A" w:rsidRDefault="00D67672" w:rsidP="002C3684">
            <w:pPr>
              <w:rPr>
                <w:sz w:val="18"/>
                <w:szCs w:val="18"/>
              </w:rPr>
            </w:pPr>
            <w:r>
              <w:rPr>
                <w:rFonts w:hint="eastAsia"/>
                <w:sz w:val="18"/>
                <w:szCs w:val="18"/>
              </w:rPr>
              <w:t>对所有的电路执行集中的测试并且截图，为报告做好准备。</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74" w:name="_Toc46480712"/>
      <w:r>
        <w:rPr>
          <w:rFonts w:hint="eastAsia"/>
        </w:rPr>
        <w:lastRenderedPageBreak/>
        <w:t>设计总结</w:t>
      </w:r>
      <w:bookmarkEnd w:id="80"/>
      <w:bookmarkEnd w:id="81"/>
      <w:bookmarkEnd w:id="82"/>
      <w:bookmarkEnd w:id="83"/>
      <w:bookmarkEnd w:id="84"/>
      <w:bookmarkEnd w:id="85"/>
      <w:r>
        <w:rPr>
          <w:rFonts w:hint="eastAsia"/>
        </w:rPr>
        <w:t>与心得</w:t>
      </w:r>
      <w:bookmarkEnd w:id="474"/>
    </w:p>
    <w:p w14:paraId="5D375DA7" w14:textId="77777777" w:rsidR="000C5960" w:rsidRDefault="000C5960" w:rsidP="00591A3F">
      <w:pPr>
        <w:pStyle w:val="2"/>
        <w:tabs>
          <w:tab w:val="clear" w:pos="720"/>
          <w:tab w:val="left" w:pos="567"/>
        </w:tabs>
        <w:ind w:left="818" w:right="240" w:hanging="818"/>
      </w:pPr>
      <w:bookmarkStart w:id="475" w:name="_Toc46480713"/>
      <w:r>
        <w:rPr>
          <w:rFonts w:hint="eastAsia"/>
        </w:rPr>
        <w:t>课设总结</w:t>
      </w:r>
      <w:bookmarkEnd w:id="475"/>
    </w:p>
    <w:p w14:paraId="3BEFE4E4" w14:textId="1BAB4409" w:rsidR="000C5960" w:rsidRDefault="00405719" w:rsidP="00405719">
      <w:pPr>
        <w:pStyle w:val="a3"/>
        <w:ind w:rightChars="-106" w:right="-254" w:firstLine="480"/>
      </w:pPr>
      <w:r>
        <w:rPr>
          <w:rFonts w:hint="eastAsia"/>
        </w:rPr>
        <w:t>本次课程设计由于疫情的原因只能完成</w:t>
      </w:r>
      <w:r>
        <w:rPr>
          <w:rFonts w:hint="eastAsia"/>
        </w:rPr>
        <w:t>logisim</w:t>
      </w:r>
      <w:r>
        <w:rPr>
          <w:rFonts w:hint="eastAsia"/>
        </w:rPr>
        <w:t>上面的任务，但是尽力完成了所有的任务。在本次课程设计中主要完成了如下的任务：</w:t>
      </w:r>
    </w:p>
    <w:p w14:paraId="145DDE32" w14:textId="624312C0" w:rsidR="00405719" w:rsidRDefault="00405719" w:rsidP="00405719">
      <w:pPr>
        <w:pStyle w:val="a3"/>
        <w:numPr>
          <w:ilvl w:val="0"/>
          <w:numId w:val="36"/>
        </w:numPr>
        <w:ind w:rightChars="-106" w:right="-254" w:firstLineChars="0"/>
      </w:pPr>
      <w:r>
        <w:rPr>
          <w:rFonts w:hint="eastAsia"/>
        </w:rPr>
        <w:t>完成了单周期</w:t>
      </w:r>
      <w:r>
        <w:rPr>
          <w:rFonts w:hint="eastAsia"/>
        </w:rPr>
        <w:t>C</w:t>
      </w:r>
      <w:r>
        <w:t xml:space="preserve">PU </w:t>
      </w:r>
      <w:r>
        <w:rPr>
          <w:rFonts w:hint="eastAsia"/>
        </w:rPr>
        <w:t>的设计，理解了基本指令的执行情况</w:t>
      </w:r>
    </w:p>
    <w:p w14:paraId="42334B3B" w14:textId="23165764" w:rsidR="00405719" w:rsidRDefault="00405719" w:rsidP="00405719">
      <w:pPr>
        <w:pStyle w:val="a3"/>
        <w:numPr>
          <w:ilvl w:val="0"/>
          <w:numId w:val="36"/>
        </w:numPr>
        <w:ind w:rightChars="-106" w:right="-254" w:firstLineChars="0"/>
      </w:pPr>
      <w:r>
        <w:rPr>
          <w:rFonts w:hint="eastAsia"/>
        </w:rPr>
        <w:t>实现了单级中断和多级嵌套中断，并且用硬件堆栈的方式实现多级嵌套中断，软硬协同，配合精密</w:t>
      </w:r>
    </w:p>
    <w:p w14:paraId="2B236554" w14:textId="0EA4DE4F" w:rsidR="00405719" w:rsidRDefault="00405719" w:rsidP="00405719">
      <w:pPr>
        <w:pStyle w:val="a3"/>
        <w:numPr>
          <w:ilvl w:val="0"/>
          <w:numId w:val="36"/>
        </w:numPr>
        <w:ind w:rightChars="-106" w:right="-254" w:firstLineChars="0"/>
      </w:pPr>
      <w:r>
        <w:rPr>
          <w:rFonts w:hint="eastAsia"/>
        </w:rPr>
        <w:t>实现了理性流水线，气泡流水线以及重定向流水线，理解了三个流水线依次改进的原理，比较深刻的理解了流水线的工作流程</w:t>
      </w:r>
    </w:p>
    <w:p w14:paraId="65F12C5A" w14:textId="7F9D1D13" w:rsidR="00405719" w:rsidRDefault="00405719" w:rsidP="00405719">
      <w:pPr>
        <w:pStyle w:val="a3"/>
        <w:numPr>
          <w:ilvl w:val="0"/>
          <w:numId w:val="36"/>
        </w:numPr>
        <w:ind w:rightChars="-106" w:right="-254" w:firstLineChars="0"/>
      </w:pPr>
      <w:r>
        <w:rPr>
          <w:rFonts w:hint="eastAsia"/>
        </w:rPr>
        <w:t>实现了</w:t>
      </w:r>
      <w:r w:rsidR="001136A5">
        <w:rPr>
          <w:rFonts w:hint="eastAsia"/>
        </w:rPr>
        <w:t>依靠</w:t>
      </w:r>
      <w:r w:rsidR="001136A5">
        <w:rPr>
          <w:rFonts w:hint="eastAsia"/>
        </w:rPr>
        <w:t>B</w:t>
      </w:r>
      <w:r w:rsidR="001136A5">
        <w:t>HT</w:t>
      </w:r>
      <w:r w:rsidR="001136A5">
        <w:rPr>
          <w:rFonts w:hint="eastAsia"/>
        </w:rPr>
        <w:t>表的动态废止预测，最大程度的提高了流水线的效率</w:t>
      </w:r>
    </w:p>
    <w:p w14:paraId="7D2CD7B1" w14:textId="77777777" w:rsidR="000C5960" w:rsidRDefault="000C5960" w:rsidP="00591A3F">
      <w:pPr>
        <w:pStyle w:val="2"/>
        <w:tabs>
          <w:tab w:val="clear" w:pos="720"/>
          <w:tab w:val="left" w:pos="567"/>
        </w:tabs>
        <w:ind w:left="818" w:right="240" w:hanging="818"/>
      </w:pPr>
      <w:bookmarkStart w:id="476" w:name="_Toc46480714"/>
      <w:r>
        <w:rPr>
          <w:rFonts w:hint="eastAsia"/>
        </w:rPr>
        <w:t>课设心得</w:t>
      </w:r>
      <w:bookmarkEnd w:id="476"/>
    </w:p>
    <w:p w14:paraId="48E82512" w14:textId="6755911A" w:rsidR="001262AC" w:rsidRDefault="00803980" w:rsidP="00E65DB8">
      <w:pPr>
        <w:pStyle w:val="a3"/>
        <w:ind w:firstLine="480"/>
      </w:pPr>
      <w:bookmarkStart w:id="477" w:name="_Toc134007943"/>
      <w:bookmarkStart w:id="478" w:name="_Toc135227348"/>
      <w:bookmarkStart w:id="479" w:name="_Toc135227427"/>
      <w:bookmarkStart w:id="480" w:name="_Toc135227594"/>
      <w:bookmarkStart w:id="481" w:name="_Toc266358998"/>
      <w:r>
        <w:rPr>
          <w:rFonts w:hint="eastAsia"/>
        </w:rPr>
        <w:t>由于疫情的原因没有办法实现</w:t>
      </w:r>
      <w:r>
        <w:rPr>
          <w:rFonts w:hint="eastAsia"/>
        </w:rPr>
        <w:t>F</w:t>
      </w:r>
      <w:r>
        <w:t>PGA</w:t>
      </w:r>
      <w:r>
        <w:rPr>
          <w:rFonts w:hint="eastAsia"/>
        </w:rPr>
        <w:t>上版操作，只能尽可能的完成能在</w:t>
      </w:r>
      <w:r>
        <w:rPr>
          <w:rFonts w:hint="eastAsia"/>
        </w:rPr>
        <w:t>logisim</w:t>
      </w:r>
      <w:r>
        <w:rPr>
          <w:rFonts w:hint="eastAsia"/>
        </w:rPr>
        <w:t>上面能够完成的任务，最终拿到了</w:t>
      </w:r>
      <w:r>
        <w:rPr>
          <w:rFonts w:hint="eastAsia"/>
        </w:rPr>
        <w:t>105</w:t>
      </w:r>
      <w:r>
        <w:rPr>
          <w:rFonts w:hint="eastAsia"/>
        </w:rPr>
        <w:t>分并且在</w:t>
      </w:r>
      <w:r>
        <w:rPr>
          <w:rFonts w:hint="eastAsia"/>
        </w:rPr>
        <w:t>educoder</w:t>
      </w:r>
      <w:r>
        <w:rPr>
          <w:rFonts w:hint="eastAsia"/>
        </w:rPr>
        <w:t>上面全部测试通过。在课设的这两周的时间里，自己确实花费了很大的功夫，当然也感谢老师以及同学们的指导，有时候遇到问题真的需要修改一整天才能够发现问题，其中硬件堆栈最让我记忆深刻，真的是花费了好久好久的实现才实现了这个硬件堆栈。</w:t>
      </w:r>
      <w:r w:rsidR="009C48FD">
        <w:rPr>
          <w:rFonts w:hint="eastAsia"/>
        </w:rPr>
        <w:t>这次课程设计遇到的问题很多，这主要还是因为对知识的掌握不熟练，</w:t>
      </w:r>
      <w:r w:rsidR="00DD3F08">
        <w:rPr>
          <w:rFonts w:hint="eastAsia"/>
        </w:rPr>
        <w:t>一开始设计的电路图就存在问题，导致后面画新的有关联的电路图时会发现前面的电路图存在问题</w:t>
      </w:r>
      <w:r w:rsidR="009C48FD">
        <w:rPr>
          <w:rFonts w:hint="eastAsia"/>
        </w:rPr>
        <w:t>。这次课程设计的任务虽然比较难，但是确实让我学到了很多的东西，对组成原理这门课有了更深的理解。</w:t>
      </w:r>
    </w:p>
    <w:p w14:paraId="40CE8594" w14:textId="6CCB28C6" w:rsidR="00E65DB8" w:rsidRDefault="009C48FD" w:rsidP="00E65DB8">
      <w:pPr>
        <w:pStyle w:val="a3"/>
        <w:ind w:firstLine="480"/>
      </w:pPr>
      <w:r>
        <w:t>团队任务不太成功，由于疫情的原因导致大家之间的沟通很难</w:t>
      </w:r>
      <w:r w:rsidR="008D12D8">
        <w:t>，经常脱节。学习能力比较弱的同学需要花费更多的时间完成自己需要完成的部分，这样一来感觉团队合作学习的氛围就变的没有那么浓厚</w:t>
      </w:r>
      <w:r w:rsidR="00E65DB8">
        <w:t>。</w:t>
      </w:r>
    </w:p>
    <w:p w14:paraId="32A987FA" w14:textId="6C00E961" w:rsidR="00E65DB8" w:rsidRDefault="00E65DB8" w:rsidP="00E65DB8">
      <w:pPr>
        <w:pStyle w:val="a3"/>
        <w:ind w:firstLine="480"/>
      </w:pPr>
      <w:r>
        <w:rPr>
          <w:rFonts w:hint="eastAsia"/>
        </w:rPr>
        <w:t>最先通关的同学在课设结束前几天就完成了所有的任务，</w:t>
      </w:r>
      <w:r w:rsidR="00964C7A">
        <w:rPr>
          <w:rFonts w:hint="eastAsia"/>
        </w:rPr>
        <w:t>然后</w:t>
      </w:r>
      <w:r>
        <w:rPr>
          <w:rFonts w:hint="eastAsia"/>
        </w:rPr>
        <w:t>也有很多人通关，</w:t>
      </w:r>
      <w:r w:rsidR="00964C7A">
        <w:rPr>
          <w:rFonts w:hint="eastAsia"/>
        </w:rPr>
        <w:t>课设的难度需要提高，应该让提前完成任务的有能力的同学得更高的人</w:t>
      </w:r>
      <w:r w:rsidR="0032055E">
        <w:rPr>
          <w:rFonts w:hint="eastAsia"/>
        </w:rPr>
        <w:t>。</w:t>
      </w:r>
    </w:p>
    <w:p w14:paraId="41C7F90E" w14:textId="6BA3518E" w:rsidR="0032055E" w:rsidRPr="009C48FD" w:rsidRDefault="0032055E" w:rsidP="0032055E">
      <w:pPr>
        <w:pStyle w:val="a3"/>
        <w:ind w:firstLineChars="0"/>
        <w:sectPr w:rsidR="0032055E" w:rsidRPr="009C48FD" w:rsidSect="001A4F50">
          <w:footnotePr>
            <w:numRestart w:val="eachPage"/>
          </w:footnotePr>
          <w:pgSz w:w="11906" w:h="16838"/>
          <w:pgMar w:top="1702" w:right="1558" w:bottom="1418" w:left="1531" w:header="851" w:footer="992" w:gutter="0"/>
          <w:cols w:space="720"/>
          <w:docGrid w:type="linesAndChars" w:linePitch="459"/>
        </w:sectPr>
      </w:pPr>
      <w:r>
        <w:rPr>
          <w:rFonts w:hint="eastAsia"/>
        </w:rPr>
        <w:t>课设确实让我学习到了很多的东西，虽然不想再来一遍了，但确实让人印象深刻。</w:t>
      </w:r>
      <w:r w:rsidR="00DA47D7">
        <w:rPr>
          <w:rFonts w:hint="eastAsia"/>
        </w:rPr>
        <w:t>最后非常感谢老师对我们付出如此多的心血，也感谢帮助我的同学！</w:t>
      </w:r>
    </w:p>
    <w:p w14:paraId="70A9364E" w14:textId="492151FA" w:rsidR="000C5960" w:rsidRDefault="00803980" w:rsidP="00207D8A">
      <w:pPr>
        <w:pStyle w:val="10"/>
        <w:numPr>
          <w:ilvl w:val="0"/>
          <w:numId w:val="0"/>
        </w:numPr>
        <w:ind w:left="601"/>
      </w:pPr>
      <w:bookmarkStart w:id="482" w:name="_Toc46480715"/>
      <w:r>
        <w:rPr>
          <w:rFonts w:hint="eastAsia"/>
        </w:rPr>
        <w:lastRenderedPageBreak/>
        <w:t>参考文献</w:t>
      </w:r>
      <w:bookmarkEnd w:id="477"/>
      <w:bookmarkEnd w:id="478"/>
      <w:bookmarkEnd w:id="479"/>
      <w:bookmarkEnd w:id="480"/>
      <w:bookmarkEnd w:id="481"/>
      <w:bookmarkEnd w:id="482"/>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83" w:name="_Hlt127187993"/>
      <w:bookmarkStart w:id="484" w:name="_Ref119835916"/>
      <w:bookmarkStart w:id="485" w:name="_Ref127098874"/>
      <w:bookmarkEnd w:id="483"/>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0792EA12"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2A2A6ACA" w14:textId="41A814E3"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w:t>
      </w:r>
      <w:r w:rsidRPr="00CE7FBA">
        <w:rPr>
          <w:rFonts w:ascii="宋体" w:hAnsi="宋体" w:cs="宋体" w:hint="eastAsia"/>
          <w:kern w:val="0"/>
          <w:szCs w:val="21"/>
        </w:rPr>
        <w:t>，</w:t>
      </w:r>
      <w:r>
        <w:rPr>
          <w:rFonts w:ascii="宋体" w:hAnsi="宋体" w:cs="宋体" w:hint="eastAsia"/>
          <w:kern w:val="0"/>
          <w:szCs w:val="21"/>
        </w:rPr>
        <w:t>2018.</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86" w:name="_Hlt133999525"/>
      <w:bookmarkStart w:id="487" w:name="_Hlt133997595"/>
      <w:bookmarkStart w:id="488" w:name="_Hlt133996523"/>
      <w:bookmarkStart w:id="489" w:name="_Hlt134000930"/>
      <w:bookmarkEnd w:id="484"/>
      <w:bookmarkEnd w:id="485"/>
      <w:bookmarkEnd w:id="486"/>
      <w:bookmarkEnd w:id="487"/>
      <w:bookmarkEnd w:id="488"/>
      <w:bookmarkEnd w:id="489"/>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252281">
        <w:trPr>
          <w:jc w:val="center"/>
        </w:trPr>
        <w:tc>
          <w:tcPr>
            <w:tcW w:w="9171" w:type="dxa"/>
            <w:vAlign w:val="bottom"/>
          </w:tcPr>
          <w:p w14:paraId="247B806B" w14:textId="77777777" w:rsidR="007178B3" w:rsidRDefault="007178B3" w:rsidP="00252281">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252281">
        <w:trPr>
          <w:trHeight w:hRule="exact" w:val="3079"/>
          <w:jc w:val="center"/>
        </w:trPr>
        <w:tc>
          <w:tcPr>
            <w:tcW w:w="9171" w:type="dxa"/>
          </w:tcPr>
          <w:p w14:paraId="106D5482" w14:textId="77777777" w:rsidR="007178B3" w:rsidRPr="00115FB4" w:rsidRDefault="007178B3" w:rsidP="00252281">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20A1AEC2" w:rsidR="007178B3" w:rsidRPr="00D04B5E" w:rsidRDefault="007178B3" w:rsidP="00252281">
            <w:pPr>
              <w:spacing w:line="276" w:lineRule="auto"/>
              <w:ind w:firstLineChars="177" w:firstLine="425"/>
            </w:pPr>
            <w:r w:rsidRPr="00D04B5E">
              <w:rPr>
                <w:rFonts w:hint="eastAsia"/>
              </w:rPr>
              <w:t>特此声明！</w:t>
            </w:r>
          </w:p>
          <w:p w14:paraId="06EEC4E7" w14:textId="191ADBD5" w:rsidR="007178B3" w:rsidRDefault="007178B3" w:rsidP="00252281">
            <w:pPr>
              <w:wordWrap w:val="0"/>
              <w:spacing w:line="276" w:lineRule="auto"/>
              <w:ind w:right="238" w:firstLineChars="177" w:firstLine="426"/>
              <w:jc w:val="right"/>
              <w:rPr>
                <w:b/>
                <w:color w:val="FF0000"/>
              </w:rPr>
            </w:pPr>
            <w:r>
              <w:rPr>
                <w:rFonts w:hint="eastAsia"/>
                <w:b/>
                <w:lang w:val="en-GB"/>
              </w:rPr>
              <w:t>作者签字</w:t>
            </w:r>
            <w:r>
              <w:rPr>
                <w:b/>
              </w:rPr>
              <w:t xml:space="preserve">:  </w:t>
            </w:r>
            <w:r w:rsidR="00760B84">
              <w:rPr>
                <w:rFonts w:hint="eastAsia"/>
                <w:b/>
              </w:rPr>
              <w:t>王占成</w:t>
            </w:r>
            <w:r>
              <w:rPr>
                <w:b/>
              </w:rPr>
              <w:t xml:space="preserve"> </w:t>
            </w:r>
          </w:p>
          <w:p w14:paraId="1104748A" w14:textId="77777777" w:rsidR="007178B3" w:rsidRDefault="007178B3" w:rsidP="00252281">
            <w:pPr>
              <w:spacing w:line="276" w:lineRule="auto"/>
              <w:ind w:firstLineChars="177" w:firstLine="426"/>
              <w:rPr>
                <w:b/>
                <w:color w:val="FF0000"/>
              </w:rPr>
            </w:pPr>
          </w:p>
          <w:p w14:paraId="72F78275" w14:textId="77777777" w:rsidR="007178B3" w:rsidRDefault="007178B3" w:rsidP="00252281">
            <w:pPr>
              <w:spacing w:line="276" w:lineRule="auto"/>
              <w:ind w:firstLineChars="177" w:firstLine="426"/>
              <w:rPr>
                <w:b/>
                <w:color w:val="FF0000"/>
              </w:rPr>
            </w:pPr>
          </w:p>
          <w:p w14:paraId="1C54C8C7" w14:textId="77777777" w:rsidR="007178B3" w:rsidRDefault="007178B3" w:rsidP="00252281">
            <w:pPr>
              <w:spacing w:line="276" w:lineRule="auto"/>
              <w:ind w:firstLineChars="177" w:firstLine="426"/>
              <w:rPr>
                <w:b/>
                <w:color w:val="FF0000"/>
              </w:rPr>
            </w:pPr>
          </w:p>
          <w:p w14:paraId="7BA740F2" w14:textId="77777777" w:rsidR="007178B3" w:rsidRPr="00115FB4" w:rsidRDefault="007178B3" w:rsidP="00252281">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63"/>
      <w:footerReference w:type="default" r:id="rId64"/>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7775C5" w14:textId="77777777" w:rsidR="00E1358F" w:rsidRDefault="00E1358F">
      <w:r>
        <w:separator/>
      </w:r>
    </w:p>
  </w:endnote>
  <w:endnote w:type="continuationSeparator" w:id="0">
    <w:p w14:paraId="6E65375C" w14:textId="77777777" w:rsidR="00E1358F" w:rsidRDefault="00E13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01E7C78C-FF8F-489D-91E8-F73EB187B969}"/>
  </w:font>
  <w:font w:name="仿宋_GB2312">
    <w:altName w:val="仿宋"/>
    <w:charset w:val="86"/>
    <w:family w:val="modern"/>
    <w:pitch w:val="fixed"/>
    <w:sig w:usb0="00000001" w:usb1="080E0000" w:usb2="00000010" w:usb3="00000000" w:csb0="00040000" w:csb1="00000000"/>
    <w:embedRegular r:id="rId2" w:fontKey="{EA0DA269-1E2B-48F9-A2D8-E3533D676CEC}"/>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3" w:fontKey="{ECAB72FC-B909-42D2-997D-BC0BA171A374}"/>
    <w:embedBold r:id="rId4" w:fontKey="{6FBEB1BB-2A88-4AFC-90EE-919C513EF4D4}"/>
    <w:embedItalic r:id="rId5" w:fontKey="{CEC93B18-F967-451A-8785-DCF35D0B73AC}"/>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6" w:subsetted="1" w:fontKey="{7995F973-8491-4B26-9714-F31C918C523E}"/>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1E39E3C7-FEE0-4218-A361-0CEC451FEE3B}"/>
  </w:font>
  <w:font w:name="楷体">
    <w:panose1 w:val="02010609060101010101"/>
    <w:charset w:val="86"/>
    <w:family w:val="modern"/>
    <w:pitch w:val="fixed"/>
    <w:sig w:usb0="800002BF" w:usb1="38CF7CFA" w:usb2="00000016" w:usb3="00000000" w:csb0="00040001" w:csb1="00000000"/>
    <w:embedRegular r:id="rId8" w:subsetted="1" w:fontKey="{D869E1B1-CAB1-413E-B83B-685268046408}"/>
    <w:embedBold r:id="rId9" w:subsetted="1" w:fontKey="{5CE92037-974B-43AD-8FD0-5FDECBC07296}"/>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D2197" w14:textId="05B4B288" w:rsidR="00AB66C7" w:rsidRDefault="00AB66C7">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sidR="00F90A41">
      <w:rPr>
        <w:noProof/>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12021" w14:textId="2B7AEFFD" w:rsidR="00AB66C7" w:rsidRDefault="00AB66C7">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sidR="00F90A41">
      <w:rPr>
        <w:noProof/>
      </w:rPr>
      <w:t>19</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D5E9" w14:textId="7E5A2235" w:rsidR="00AB66C7" w:rsidRDefault="00AB66C7">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00F90A41" w:rsidRPr="00F90A41">
      <w:rPr>
        <w:noProof/>
        <w:lang w:val="zh-CN"/>
      </w:rPr>
      <w:t>38</w:t>
    </w:r>
    <w:r>
      <w:fldChar w:fldCharType="end"/>
    </w:r>
  </w:p>
  <w:p w14:paraId="38F3451B" w14:textId="77777777" w:rsidR="00AB66C7" w:rsidRDefault="00AB66C7">
    <w:pPr>
      <w:pStyle w:val="aff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6C9346" w14:textId="77777777" w:rsidR="00E1358F" w:rsidRDefault="00E1358F">
      <w:r>
        <w:separator/>
      </w:r>
    </w:p>
  </w:footnote>
  <w:footnote w:type="continuationSeparator" w:id="0">
    <w:p w14:paraId="3E66DF04" w14:textId="77777777" w:rsidR="00E1358F" w:rsidRDefault="00E1358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73252" w14:textId="77777777" w:rsidR="00AB66C7" w:rsidRDefault="00AB66C7">
    <w:pPr>
      <w:pStyle w:val="aff4"/>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57E8" w14:textId="3EECABA9" w:rsidR="00AB66C7" w:rsidRDefault="00AB66C7">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AB66C7" w:rsidRPr="00856955" w:rsidRDefault="00AB66C7">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AB66C7" w:rsidRPr="00856955" w:rsidRDefault="00AB66C7">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485D3" w14:textId="06F95BCD" w:rsidR="00AB66C7" w:rsidRDefault="00AB66C7">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AB66C7" w:rsidRPr="00EB7723" w:rsidRDefault="00AB66C7">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AB66C7" w:rsidRPr="00EB7723" w:rsidRDefault="00AB66C7">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E77CB" w14:textId="77777777" w:rsidR="00AB66C7" w:rsidRDefault="00AB66C7" w:rsidP="00E56C0B">
    <w:pPr>
      <w:jc w:val="left"/>
      <w:rPr>
        <w:rFonts w:ascii="华文楷体" w:eastAsia="华文楷体" w:hAnsi="华文楷体"/>
        <w:b/>
        <w:bCs/>
        <w:spacing w:val="20"/>
        <w:sz w:val="28"/>
        <w:szCs w:val="21"/>
      </w:rPr>
    </w:pPr>
  </w:p>
  <w:p w14:paraId="4A86A8BF" w14:textId="7BA7AF87" w:rsidR="00AB66C7" w:rsidRPr="00E56C0B" w:rsidRDefault="00AB66C7"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AB66C7" w:rsidRPr="00856955" w:rsidRDefault="00AB66C7"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A13840" w:rsidRPr="00856955" w:rsidRDefault="00A13840"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FF96A76"/>
    <w:multiLevelType w:val="hybridMultilevel"/>
    <w:tmpl w:val="4832F3A4"/>
    <w:lvl w:ilvl="0" w:tplc="981E5986">
      <w:start w:val="1"/>
      <w:numFmt w:val="decimalEnclosedCircle"/>
      <w:lvlText w:val="%1"/>
      <w:lvlJc w:val="left"/>
      <w:pPr>
        <w:ind w:left="420" w:hanging="420"/>
      </w:pPr>
      <w:rPr>
        <w:rFonts w:ascii="宋体" w:eastAsia="宋体" w:hAnsi="宋体"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1C139A4"/>
    <w:multiLevelType w:val="hybridMultilevel"/>
    <w:tmpl w:val="47F01C28"/>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6E626FD"/>
    <w:multiLevelType w:val="hybridMultilevel"/>
    <w:tmpl w:val="FDB0FAEE"/>
    <w:lvl w:ilvl="0" w:tplc="16DA1BB8">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0401C1"/>
    <w:multiLevelType w:val="hybridMultilevel"/>
    <w:tmpl w:val="4832F3A4"/>
    <w:lvl w:ilvl="0" w:tplc="981E5986">
      <w:start w:val="1"/>
      <w:numFmt w:val="decimalEnclosedCircle"/>
      <w:lvlText w:val="%1"/>
      <w:lvlJc w:val="left"/>
      <w:pPr>
        <w:ind w:left="420" w:hanging="420"/>
      </w:pPr>
      <w:rPr>
        <w:rFonts w:ascii="宋体" w:eastAsia="宋体" w:hAnsi="宋体"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B3205DB"/>
    <w:multiLevelType w:val="hybridMultilevel"/>
    <w:tmpl w:val="5A2A9968"/>
    <w:lvl w:ilvl="0" w:tplc="16DA1BB8">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20F2B4C"/>
    <w:multiLevelType w:val="hybridMultilevel"/>
    <w:tmpl w:val="47F01C28"/>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DA71F2"/>
    <w:multiLevelType w:val="hybridMultilevel"/>
    <w:tmpl w:val="2702E880"/>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89F64E0"/>
    <w:multiLevelType w:val="hybridMultilevel"/>
    <w:tmpl w:val="B8C4BDD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9AE0CE7"/>
    <w:multiLevelType w:val="hybridMultilevel"/>
    <w:tmpl w:val="3E5492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206190"/>
    <w:multiLevelType w:val="hybridMultilevel"/>
    <w:tmpl w:val="B8C4BD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13F556F"/>
    <w:multiLevelType w:val="hybridMultilevel"/>
    <w:tmpl w:val="47F01C28"/>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B0E1DFB"/>
    <w:multiLevelType w:val="hybridMultilevel"/>
    <w:tmpl w:val="C8F4C5BC"/>
    <w:lvl w:ilvl="0" w:tplc="981E5986">
      <w:start w:val="1"/>
      <w:numFmt w:val="decimalEnclosedCircle"/>
      <w:lvlText w:val="%1"/>
      <w:lvlJc w:val="left"/>
      <w:pPr>
        <w:ind w:left="900" w:hanging="420"/>
      </w:pPr>
      <w:rPr>
        <w:rFonts w:ascii="宋体" w:eastAsia="宋体" w:hAnsi="宋体"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4"/>
  </w:num>
  <w:num w:numId="14">
    <w:abstractNumId w:val="17"/>
  </w:num>
  <w:num w:numId="15">
    <w:abstractNumId w:val="15"/>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25"/>
  </w:num>
  <w:num w:numId="26">
    <w:abstractNumId w:val="11"/>
  </w:num>
  <w:num w:numId="27">
    <w:abstractNumId w:val="13"/>
  </w:num>
  <w:num w:numId="28">
    <w:abstractNumId w:val="18"/>
  </w:num>
  <w:num w:numId="29">
    <w:abstractNumId w:val="22"/>
  </w:num>
  <w:num w:numId="30">
    <w:abstractNumId w:val="16"/>
  </w:num>
  <w:num w:numId="31">
    <w:abstractNumId w:val="23"/>
  </w:num>
  <w:num w:numId="32">
    <w:abstractNumId w:val="20"/>
  </w:num>
  <w:num w:numId="33">
    <w:abstractNumId w:val="24"/>
  </w:num>
  <w:num w:numId="34">
    <w:abstractNumId w:val="12"/>
  </w:num>
  <w:num w:numId="35">
    <w:abstractNumId w:val="19"/>
  </w:num>
  <w:num w:numId="36">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B1"/>
    <w:rsid w:val="00023332"/>
    <w:rsid w:val="00023C1C"/>
    <w:rsid w:val="00023E8D"/>
    <w:rsid w:val="000349F6"/>
    <w:rsid w:val="000425AB"/>
    <w:rsid w:val="00047F4E"/>
    <w:rsid w:val="000517E0"/>
    <w:rsid w:val="00056C51"/>
    <w:rsid w:val="00074121"/>
    <w:rsid w:val="00086216"/>
    <w:rsid w:val="000A36B7"/>
    <w:rsid w:val="000A75F2"/>
    <w:rsid w:val="000C472C"/>
    <w:rsid w:val="000C5960"/>
    <w:rsid w:val="000C6E58"/>
    <w:rsid w:val="000F38D8"/>
    <w:rsid w:val="00103F56"/>
    <w:rsid w:val="001136A5"/>
    <w:rsid w:val="001139E4"/>
    <w:rsid w:val="001145E4"/>
    <w:rsid w:val="0012127D"/>
    <w:rsid w:val="00122445"/>
    <w:rsid w:val="00123899"/>
    <w:rsid w:val="001262AC"/>
    <w:rsid w:val="00127D06"/>
    <w:rsid w:val="001372B2"/>
    <w:rsid w:val="00145525"/>
    <w:rsid w:val="0016755A"/>
    <w:rsid w:val="00172A27"/>
    <w:rsid w:val="00185D26"/>
    <w:rsid w:val="00186A26"/>
    <w:rsid w:val="00193ECC"/>
    <w:rsid w:val="001A4F50"/>
    <w:rsid w:val="001A73A3"/>
    <w:rsid w:val="001B5A52"/>
    <w:rsid w:val="001B6CE5"/>
    <w:rsid w:val="001C4FAC"/>
    <w:rsid w:val="001C5F4B"/>
    <w:rsid w:val="001D1AB4"/>
    <w:rsid w:val="001D1D80"/>
    <w:rsid w:val="001D4FDA"/>
    <w:rsid w:val="001E5E87"/>
    <w:rsid w:val="001F5053"/>
    <w:rsid w:val="001F603D"/>
    <w:rsid w:val="0020007E"/>
    <w:rsid w:val="00207D8A"/>
    <w:rsid w:val="00220015"/>
    <w:rsid w:val="00224338"/>
    <w:rsid w:val="002370A2"/>
    <w:rsid w:val="00244457"/>
    <w:rsid w:val="00245479"/>
    <w:rsid w:val="00251A69"/>
    <w:rsid w:val="00252281"/>
    <w:rsid w:val="00256F6F"/>
    <w:rsid w:val="00262EA4"/>
    <w:rsid w:val="0026406C"/>
    <w:rsid w:val="002673FE"/>
    <w:rsid w:val="00271333"/>
    <w:rsid w:val="00293C57"/>
    <w:rsid w:val="002947B9"/>
    <w:rsid w:val="00294C2D"/>
    <w:rsid w:val="002A0096"/>
    <w:rsid w:val="002B45CE"/>
    <w:rsid w:val="002B5B82"/>
    <w:rsid w:val="002B6BB4"/>
    <w:rsid w:val="002B6E3E"/>
    <w:rsid w:val="002C3684"/>
    <w:rsid w:val="002E0042"/>
    <w:rsid w:val="002E31AF"/>
    <w:rsid w:val="002E42E8"/>
    <w:rsid w:val="002E68E4"/>
    <w:rsid w:val="002F7A55"/>
    <w:rsid w:val="003126C5"/>
    <w:rsid w:val="00317CDC"/>
    <w:rsid w:val="0032055E"/>
    <w:rsid w:val="00321AD6"/>
    <w:rsid w:val="00324848"/>
    <w:rsid w:val="003279EE"/>
    <w:rsid w:val="003462FA"/>
    <w:rsid w:val="003475BE"/>
    <w:rsid w:val="00351B5F"/>
    <w:rsid w:val="0036737E"/>
    <w:rsid w:val="0037245F"/>
    <w:rsid w:val="0038074B"/>
    <w:rsid w:val="00390B8D"/>
    <w:rsid w:val="00396961"/>
    <w:rsid w:val="003A2CB6"/>
    <w:rsid w:val="003A6383"/>
    <w:rsid w:val="003E16EA"/>
    <w:rsid w:val="003E7D3F"/>
    <w:rsid w:val="003F7D96"/>
    <w:rsid w:val="00405719"/>
    <w:rsid w:val="004079A0"/>
    <w:rsid w:val="00450213"/>
    <w:rsid w:val="00452323"/>
    <w:rsid w:val="0045673B"/>
    <w:rsid w:val="004742B9"/>
    <w:rsid w:val="004868D4"/>
    <w:rsid w:val="004A59A7"/>
    <w:rsid w:val="004C1BC7"/>
    <w:rsid w:val="004C1F1F"/>
    <w:rsid w:val="004C7F78"/>
    <w:rsid w:val="004D0185"/>
    <w:rsid w:val="004D26ED"/>
    <w:rsid w:val="004D7F2F"/>
    <w:rsid w:val="004F7C49"/>
    <w:rsid w:val="00513531"/>
    <w:rsid w:val="00513651"/>
    <w:rsid w:val="00513BC6"/>
    <w:rsid w:val="00516C7B"/>
    <w:rsid w:val="005175D1"/>
    <w:rsid w:val="00517FB0"/>
    <w:rsid w:val="00520759"/>
    <w:rsid w:val="00527065"/>
    <w:rsid w:val="00537FA2"/>
    <w:rsid w:val="00545B3C"/>
    <w:rsid w:val="00546102"/>
    <w:rsid w:val="00546F44"/>
    <w:rsid w:val="00552BB0"/>
    <w:rsid w:val="00553145"/>
    <w:rsid w:val="00562093"/>
    <w:rsid w:val="0057330C"/>
    <w:rsid w:val="00574960"/>
    <w:rsid w:val="00580BB3"/>
    <w:rsid w:val="00580DEB"/>
    <w:rsid w:val="005842C2"/>
    <w:rsid w:val="00590089"/>
    <w:rsid w:val="00591A3F"/>
    <w:rsid w:val="00596A7A"/>
    <w:rsid w:val="005A441B"/>
    <w:rsid w:val="005A5306"/>
    <w:rsid w:val="005A7DE6"/>
    <w:rsid w:val="005B21BE"/>
    <w:rsid w:val="005C4EC8"/>
    <w:rsid w:val="005C7502"/>
    <w:rsid w:val="005D0AB8"/>
    <w:rsid w:val="005D0C31"/>
    <w:rsid w:val="005D0CDB"/>
    <w:rsid w:val="005D16F7"/>
    <w:rsid w:val="005F5A39"/>
    <w:rsid w:val="0060685C"/>
    <w:rsid w:val="0061174A"/>
    <w:rsid w:val="0061353E"/>
    <w:rsid w:val="0063251C"/>
    <w:rsid w:val="0063448A"/>
    <w:rsid w:val="006411A1"/>
    <w:rsid w:val="00652D98"/>
    <w:rsid w:val="00654F2F"/>
    <w:rsid w:val="00667D2D"/>
    <w:rsid w:val="006845F0"/>
    <w:rsid w:val="006942EF"/>
    <w:rsid w:val="006944DA"/>
    <w:rsid w:val="00696B3C"/>
    <w:rsid w:val="006A4689"/>
    <w:rsid w:val="006B55F3"/>
    <w:rsid w:val="006D29F8"/>
    <w:rsid w:val="006D79A3"/>
    <w:rsid w:val="006E138C"/>
    <w:rsid w:val="006E3352"/>
    <w:rsid w:val="006E53BB"/>
    <w:rsid w:val="0070234B"/>
    <w:rsid w:val="007056CF"/>
    <w:rsid w:val="0071757C"/>
    <w:rsid w:val="007178B3"/>
    <w:rsid w:val="007301FD"/>
    <w:rsid w:val="00730F1F"/>
    <w:rsid w:val="00741A92"/>
    <w:rsid w:val="00753D0C"/>
    <w:rsid w:val="00760B84"/>
    <w:rsid w:val="00767A96"/>
    <w:rsid w:val="00781C6F"/>
    <w:rsid w:val="0078327C"/>
    <w:rsid w:val="0079589D"/>
    <w:rsid w:val="00797762"/>
    <w:rsid w:val="007B004D"/>
    <w:rsid w:val="007B787E"/>
    <w:rsid w:val="007C2455"/>
    <w:rsid w:val="007C659B"/>
    <w:rsid w:val="007D06A1"/>
    <w:rsid w:val="007D206B"/>
    <w:rsid w:val="007D7E9A"/>
    <w:rsid w:val="007E03F7"/>
    <w:rsid w:val="007E12D0"/>
    <w:rsid w:val="007E2392"/>
    <w:rsid w:val="007E4DE7"/>
    <w:rsid w:val="007F3685"/>
    <w:rsid w:val="0080274D"/>
    <w:rsid w:val="00802AC4"/>
    <w:rsid w:val="00803980"/>
    <w:rsid w:val="00805EDD"/>
    <w:rsid w:val="0081301B"/>
    <w:rsid w:val="008200E9"/>
    <w:rsid w:val="00821FC4"/>
    <w:rsid w:val="008238D0"/>
    <w:rsid w:val="008319F1"/>
    <w:rsid w:val="00837211"/>
    <w:rsid w:val="008409EA"/>
    <w:rsid w:val="00843D71"/>
    <w:rsid w:val="00851457"/>
    <w:rsid w:val="00852DBD"/>
    <w:rsid w:val="00856955"/>
    <w:rsid w:val="00861372"/>
    <w:rsid w:val="00873818"/>
    <w:rsid w:val="008822FF"/>
    <w:rsid w:val="008938DA"/>
    <w:rsid w:val="008B606E"/>
    <w:rsid w:val="008C001D"/>
    <w:rsid w:val="008C0C5B"/>
    <w:rsid w:val="008C14B5"/>
    <w:rsid w:val="008C317E"/>
    <w:rsid w:val="008C467E"/>
    <w:rsid w:val="008C7FCA"/>
    <w:rsid w:val="008D039B"/>
    <w:rsid w:val="008D12D8"/>
    <w:rsid w:val="008D1C5A"/>
    <w:rsid w:val="008D20C3"/>
    <w:rsid w:val="008D29E0"/>
    <w:rsid w:val="008D36D6"/>
    <w:rsid w:val="008D5187"/>
    <w:rsid w:val="008D6C09"/>
    <w:rsid w:val="008E4BA5"/>
    <w:rsid w:val="008E5395"/>
    <w:rsid w:val="008E6F36"/>
    <w:rsid w:val="008F3AB4"/>
    <w:rsid w:val="008F3FD6"/>
    <w:rsid w:val="008F7165"/>
    <w:rsid w:val="008F72D6"/>
    <w:rsid w:val="009170F2"/>
    <w:rsid w:val="00924939"/>
    <w:rsid w:val="00925317"/>
    <w:rsid w:val="00935512"/>
    <w:rsid w:val="009432D2"/>
    <w:rsid w:val="00943A91"/>
    <w:rsid w:val="009637D3"/>
    <w:rsid w:val="00964C7A"/>
    <w:rsid w:val="00967A31"/>
    <w:rsid w:val="00972922"/>
    <w:rsid w:val="009743DE"/>
    <w:rsid w:val="00976F7A"/>
    <w:rsid w:val="00982D1C"/>
    <w:rsid w:val="00985ADC"/>
    <w:rsid w:val="00986AAE"/>
    <w:rsid w:val="00987260"/>
    <w:rsid w:val="009933DE"/>
    <w:rsid w:val="00994E8B"/>
    <w:rsid w:val="009B3D62"/>
    <w:rsid w:val="009B785D"/>
    <w:rsid w:val="009B78FA"/>
    <w:rsid w:val="009B7FD5"/>
    <w:rsid w:val="009C48FD"/>
    <w:rsid w:val="009C6520"/>
    <w:rsid w:val="009E581B"/>
    <w:rsid w:val="009E5D66"/>
    <w:rsid w:val="00A13840"/>
    <w:rsid w:val="00A1408A"/>
    <w:rsid w:val="00A5051B"/>
    <w:rsid w:val="00A53231"/>
    <w:rsid w:val="00A64A60"/>
    <w:rsid w:val="00A70C91"/>
    <w:rsid w:val="00A73765"/>
    <w:rsid w:val="00A812D8"/>
    <w:rsid w:val="00A82EDE"/>
    <w:rsid w:val="00A832CD"/>
    <w:rsid w:val="00A93F24"/>
    <w:rsid w:val="00AA26BE"/>
    <w:rsid w:val="00AA50A1"/>
    <w:rsid w:val="00AB4AD9"/>
    <w:rsid w:val="00AB66C7"/>
    <w:rsid w:val="00AB6E5B"/>
    <w:rsid w:val="00AB7074"/>
    <w:rsid w:val="00AD02FF"/>
    <w:rsid w:val="00AD1EFD"/>
    <w:rsid w:val="00AD5FBC"/>
    <w:rsid w:val="00AD752A"/>
    <w:rsid w:val="00AE7CDE"/>
    <w:rsid w:val="00B11667"/>
    <w:rsid w:val="00B16BD0"/>
    <w:rsid w:val="00B232A5"/>
    <w:rsid w:val="00B42F03"/>
    <w:rsid w:val="00B5427A"/>
    <w:rsid w:val="00B54799"/>
    <w:rsid w:val="00B64263"/>
    <w:rsid w:val="00B66E58"/>
    <w:rsid w:val="00B74C5F"/>
    <w:rsid w:val="00B77C3A"/>
    <w:rsid w:val="00B81696"/>
    <w:rsid w:val="00B91A6F"/>
    <w:rsid w:val="00BA0799"/>
    <w:rsid w:val="00BC4F82"/>
    <w:rsid w:val="00BD59DA"/>
    <w:rsid w:val="00BF013F"/>
    <w:rsid w:val="00BF0CCA"/>
    <w:rsid w:val="00BF5008"/>
    <w:rsid w:val="00C0585E"/>
    <w:rsid w:val="00C061BB"/>
    <w:rsid w:val="00C07ECF"/>
    <w:rsid w:val="00C20BEF"/>
    <w:rsid w:val="00C43794"/>
    <w:rsid w:val="00C50E98"/>
    <w:rsid w:val="00C55042"/>
    <w:rsid w:val="00C55E1C"/>
    <w:rsid w:val="00C5690E"/>
    <w:rsid w:val="00C6058E"/>
    <w:rsid w:val="00C6465C"/>
    <w:rsid w:val="00C7799B"/>
    <w:rsid w:val="00C83C1B"/>
    <w:rsid w:val="00C91E08"/>
    <w:rsid w:val="00CA2B30"/>
    <w:rsid w:val="00CB21DB"/>
    <w:rsid w:val="00CB2392"/>
    <w:rsid w:val="00CC727B"/>
    <w:rsid w:val="00CC75C9"/>
    <w:rsid w:val="00CD0516"/>
    <w:rsid w:val="00CD13EB"/>
    <w:rsid w:val="00CD6360"/>
    <w:rsid w:val="00CE2EA9"/>
    <w:rsid w:val="00CE7FBA"/>
    <w:rsid w:val="00CF0E1D"/>
    <w:rsid w:val="00CF315D"/>
    <w:rsid w:val="00CF6870"/>
    <w:rsid w:val="00D00130"/>
    <w:rsid w:val="00D050C0"/>
    <w:rsid w:val="00D067A2"/>
    <w:rsid w:val="00D15BAD"/>
    <w:rsid w:val="00D210D8"/>
    <w:rsid w:val="00D21C3E"/>
    <w:rsid w:val="00D22045"/>
    <w:rsid w:val="00D238CC"/>
    <w:rsid w:val="00D25008"/>
    <w:rsid w:val="00D319EF"/>
    <w:rsid w:val="00D34C33"/>
    <w:rsid w:val="00D43592"/>
    <w:rsid w:val="00D43F4B"/>
    <w:rsid w:val="00D6340F"/>
    <w:rsid w:val="00D67672"/>
    <w:rsid w:val="00D73BBF"/>
    <w:rsid w:val="00D756D2"/>
    <w:rsid w:val="00D844AD"/>
    <w:rsid w:val="00D908D5"/>
    <w:rsid w:val="00D921C7"/>
    <w:rsid w:val="00D92920"/>
    <w:rsid w:val="00D970A7"/>
    <w:rsid w:val="00DA47D7"/>
    <w:rsid w:val="00DA5EA7"/>
    <w:rsid w:val="00DB60F4"/>
    <w:rsid w:val="00DB6CC7"/>
    <w:rsid w:val="00DB77E0"/>
    <w:rsid w:val="00DB7817"/>
    <w:rsid w:val="00DD1976"/>
    <w:rsid w:val="00DD2EF2"/>
    <w:rsid w:val="00DD3F08"/>
    <w:rsid w:val="00DE1CAF"/>
    <w:rsid w:val="00DE4D52"/>
    <w:rsid w:val="00DE6231"/>
    <w:rsid w:val="00DF1AFE"/>
    <w:rsid w:val="00E07F29"/>
    <w:rsid w:val="00E1358F"/>
    <w:rsid w:val="00E1413C"/>
    <w:rsid w:val="00E22911"/>
    <w:rsid w:val="00E26DD4"/>
    <w:rsid w:val="00E27560"/>
    <w:rsid w:val="00E30E20"/>
    <w:rsid w:val="00E33FCC"/>
    <w:rsid w:val="00E4054C"/>
    <w:rsid w:val="00E43411"/>
    <w:rsid w:val="00E5093C"/>
    <w:rsid w:val="00E53F79"/>
    <w:rsid w:val="00E544AA"/>
    <w:rsid w:val="00E56C0B"/>
    <w:rsid w:val="00E56EAC"/>
    <w:rsid w:val="00E57D54"/>
    <w:rsid w:val="00E65DB8"/>
    <w:rsid w:val="00E67B03"/>
    <w:rsid w:val="00E813A8"/>
    <w:rsid w:val="00E874E9"/>
    <w:rsid w:val="00E968C4"/>
    <w:rsid w:val="00EB1C29"/>
    <w:rsid w:val="00EB54AD"/>
    <w:rsid w:val="00EC1077"/>
    <w:rsid w:val="00EC17ED"/>
    <w:rsid w:val="00EC3878"/>
    <w:rsid w:val="00EC3D55"/>
    <w:rsid w:val="00EC7446"/>
    <w:rsid w:val="00ED07EB"/>
    <w:rsid w:val="00EE0595"/>
    <w:rsid w:val="00EF4204"/>
    <w:rsid w:val="00F0213C"/>
    <w:rsid w:val="00F10F46"/>
    <w:rsid w:val="00F120AF"/>
    <w:rsid w:val="00F16F46"/>
    <w:rsid w:val="00F179B8"/>
    <w:rsid w:val="00F203DF"/>
    <w:rsid w:val="00F21128"/>
    <w:rsid w:val="00F35377"/>
    <w:rsid w:val="00F439DE"/>
    <w:rsid w:val="00F46253"/>
    <w:rsid w:val="00F5775D"/>
    <w:rsid w:val="00F6457E"/>
    <w:rsid w:val="00F826DB"/>
    <w:rsid w:val="00F90A41"/>
    <w:rsid w:val="00FB0D44"/>
    <w:rsid w:val="00FB0E29"/>
    <w:rsid w:val="00FB3C0F"/>
    <w:rsid w:val="00FC18B6"/>
    <w:rsid w:val="00FC3E8B"/>
    <w:rsid w:val="00FD52A8"/>
    <w:rsid w:val="00FF4AF8"/>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42324">
      <w:bodyDiv w:val="1"/>
      <w:marLeft w:val="0"/>
      <w:marRight w:val="0"/>
      <w:marTop w:val="0"/>
      <w:marBottom w:val="0"/>
      <w:divBdr>
        <w:top w:val="none" w:sz="0" w:space="0" w:color="auto"/>
        <w:left w:val="none" w:sz="0" w:space="0" w:color="auto"/>
        <w:bottom w:val="none" w:sz="0" w:space="0" w:color="auto"/>
        <w:right w:val="none" w:sz="0" w:space="0" w:color="auto"/>
      </w:divBdr>
      <w:divsChild>
        <w:div w:id="960383371">
          <w:marLeft w:val="0"/>
          <w:marRight w:val="0"/>
          <w:marTop w:val="0"/>
          <w:marBottom w:val="0"/>
          <w:divBdr>
            <w:top w:val="none" w:sz="0" w:space="0" w:color="auto"/>
            <w:left w:val="none" w:sz="0" w:space="0" w:color="auto"/>
            <w:bottom w:val="none" w:sz="0" w:space="0" w:color="auto"/>
            <w:right w:val="none" w:sz="0" w:space="0" w:color="auto"/>
          </w:divBdr>
        </w:div>
      </w:divsChild>
    </w:div>
    <w:div w:id="348914575">
      <w:bodyDiv w:val="1"/>
      <w:marLeft w:val="0"/>
      <w:marRight w:val="0"/>
      <w:marTop w:val="0"/>
      <w:marBottom w:val="0"/>
      <w:divBdr>
        <w:top w:val="none" w:sz="0" w:space="0" w:color="auto"/>
        <w:left w:val="none" w:sz="0" w:space="0" w:color="auto"/>
        <w:bottom w:val="none" w:sz="0" w:space="0" w:color="auto"/>
        <w:right w:val="none" w:sz="0" w:space="0" w:color="auto"/>
      </w:divBdr>
      <w:divsChild>
        <w:div w:id="1828086298">
          <w:marLeft w:val="0"/>
          <w:marRight w:val="0"/>
          <w:marTop w:val="0"/>
          <w:marBottom w:val="0"/>
          <w:divBdr>
            <w:top w:val="none" w:sz="0" w:space="0" w:color="auto"/>
            <w:left w:val="none" w:sz="0" w:space="0" w:color="auto"/>
            <w:bottom w:val="none" w:sz="0" w:space="0" w:color="auto"/>
            <w:right w:val="none" w:sz="0" w:space="0" w:color="auto"/>
          </w:divBdr>
        </w:div>
      </w:divsChild>
    </w:div>
    <w:div w:id="496187826">
      <w:bodyDiv w:val="1"/>
      <w:marLeft w:val="0"/>
      <w:marRight w:val="0"/>
      <w:marTop w:val="0"/>
      <w:marBottom w:val="0"/>
      <w:divBdr>
        <w:top w:val="none" w:sz="0" w:space="0" w:color="auto"/>
        <w:left w:val="none" w:sz="0" w:space="0" w:color="auto"/>
        <w:bottom w:val="none" w:sz="0" w:space="0" w:color="auto"/>
        <w:right w:val="none" w:sz="0" w:space="0" w:color="auto"/>
      </w:divBdr>
      <w:divsChild>
        <w:div w:id="1877624044">
          <w:marLeft w:val="0"/>
          <w:marRight w:val="0"/>
          <w:marTop w:val="0"/>
          <w:marBottom w:val="0"/>
          <w:divBdr>
            <w:top w:val="none" w:sz="0" w:space="0" w:color="auto"/>
            <w:left w:val="none" w:sz="0" w:space="0" w:color="auto"/>
            <w:bottom w:val="none" w:sz="0" w:space="0" w:color="auto"/>
            <w:right w:val="none" w:sz="0" w:space="0" w:color="auto"/>
          </w:divBdr>
        </w:div>
      </w:divsChild>
    </w:div>
    <w:div w:id="636835435">
      <w:bodyDiv w:val="1"/>
      <w:marLeft w:val="0"/>
      <w:marRight w:val="0"/>
      <w:marTop w:val="0"/>
      <w:marBottom w:val="0"/>
      <w:divBdr>
        <w:top w:val="none" w:sz="0" w:space="0" w:color="auto"/>
        <w:left w:val="none" w:sz="0" w:space="0" w:color="auto"/>
        <w:bottom w:val="none" w:sz="0" w:space="0" w:color="auto"/>
        <w:right w:val="none" w:sz="0" w:space="0" w:color="auto"/>
      </w:divBdr>
      <w:divsChild>
        <w:div w:id="1125733069">
          <w:marLeft w:val="0"/>
          <w:marRight w:val="0"/>
          <w:marTop w:val="0"/>
          <w:marBottom w:val="0"/>
          <w:divBdr>
            <w:top w:val="none" w:sz="0" w:space="0" w:color="auto"/>
            <w:left w:val="none" w:sz="0" w:space="0" w:color="auto"/>
            <w:bottom w:val="none" w:sz="0" w:space="0" w:color="auto"/>
            <w:right w:val="none" w:sz="0" w:space="0" w:color="auto"/>
          </w:divBdr>
        </w:div>
      </w:divsChild>
    </w:div>
    <w:div w:id="814642129">
      <w:bodyDiv w:val="1"/>
      <w:marLeft w:val="0"/>
      <w:marRight w:val="0"/>
      <w:marTop w:val="0"/>
      <w:marBottom w:val="0"/>
      <w:divBdr>
        <w:top w:val="none" w:sz="0" w:space="0" w:color="auto"/>
        <w:left w:val="none" w:sz="0" w:space="0" w:color="auto"/>
        <w:bottom w:val="none" w:sz="0" w:space="0" w:color="auto"/>
        <w:right w:val="none" w:sz="0" w:space="0" w:color="auto"/>
      </w:divBdr>
    </w:div>
    <w:div w:id="826021933">
      <w:bodyDiv w:val="1"/>
      <w:marLeft w:val="0"/>
      <w:marRight w:val="0"/>
      <w:marTop w:val="0"/>
      <w:marBottom w:val="0"/>
      <w:divBdr>
        <w:top w:val="none" w:sz="0" w:space="0" w:color="auto"/>
        <w:left w:val="none" w:sz="0" w:space="0" w:color="auto"/>
        <w:bottom w:val="none" w:sz="0" w:space="0" w:color="auto"/>
        <w:right w:val="none" w:sz="0" w:space="0" w:color="auto"/>
      </w:divBdr>
      <w:divsChild>
        <w:div w:id="2114743722">
          <w:marLeft w:val="0"/>
          <w:marRight w:val="0"/>
          <w:marTop w:val="0"/>
          <w:marBottom w:val="0"/>
          <w:divBdr>
            <w:top w:val="none" w:sz="0" w:space="0" w:color="auto"/>
            <w:left w:val="none" w:sz="0" w:space="0" w:color="auto"/>
            <w:bottom w:val="none" w:sz="0" w:space="0" w:color="auto"/>
            <w:right w:val="none" w:sz="0" w:space="0" w:color="auto"/>
          </w:divBdr>
        </w:div>
      </w:divsChild>
    </w:div>
    <w:div w:id="1018580501">
      <w:bodyDiv w:val="1"/>
      <w:marLeft w:val="0"/>
      <w:marRight w:val="0"/>
      <w:marTop w:val="0"/>
      <w:marBottom w:val="0"/>
      <w:divBdr>
        <w:top w:val="none" w:sz="0" w:space="0" w:color="auto"/>
        <w:left w:val="none" w:sz="0" w:space="0" w:color="auto"/>
        <w:bottom w:val="none" w:sz="0" w:space="0" w:color="auto"/>
        <w:right w:val="none" w:sz="0" w:space="0" w:color="auto"/>
      </w:divBdr>
      <w:divsChild>
        <w:div w:id="1205823273">
          <w:marLeft w:val="0"/>
          <w:marRight w:val="0"/>
          <w:marTop w:val="0"/>
          <w:marBottom w:val="0"/>
          <w:divBdr>
            <w:top w:val="none" w:sz="0" w:space="0" w:color="auto"/>
            <w:left w:val="none" w:sz="0" w:space="0" w:color="auto"/>
            <w:bottom w:val="none" w:sz="0" w:space="0" w:color="auto"/>
            <w:right w:val="none" w:sz="0" w:space="0" w:color="auto"/>
          </w:divBdr>
        </w:div>
      </w:divsChild>
    </w:div>
    <w:div w:id="1195848555">
      <w:bodyDiv w:val="1"/>
      <w:marLeft w:val="0"/>
      <w:marRight w:val="0"/>
      <w:marTop w:val="0"/>
      <w:marBottom w:val="0"/>
      <w:divBdr>
        <w:top w:val="none" w:sz="0" w:space="0" w:color="auto"/>
        <w:left w:val="none" w:sz="0" w:space="0" w:color="auto"/>
        <w:bottom w:val="none" w:sz="0" w:space="0" w:color="auto"/>
        <w:right w:val="none" w:sz="0" w:space="0" w:color="auto"/>
      </w:divBdr>
    </w:div>
    <w:div w:id="1287540507">
      <w:bodyDiv w:val="1"/>
      <w:marLeft w:val="0"/>
      <w:marRight w:val="0"/>
      <w:marTop w:val="0"/>
      <w:marBottom w:val="0"/>
      <w:divBdr>
        <w:top w:val="none" w:sz="0" w:space="0" w:color="auto"/>
        <w:left w:val="none" w:sz="0" w:space="0" w:color="auto"/>
        <w:bottom w:val="none" w:sz="0" w:space="0" w:color="auto"/>
        <w:right w:val="none" w:sz="0" w:space="0" w:color="auto"/>
      </w:divBdr>
      <w:divsChild>
        <w:div w:id="922374609">
          <w:marLeft w:val="0"/>
          <w:marRight w:val="0"/>
          <w:marTop w:val="0"/>
          <w:marBottom w:val="0"/>
          <w:divBdr>
            <w:top w:val="none" w:sz="0" w:space="0" w:color="auto"/>
            <w:left w:val="none" w:sz="0" w:space="0" w:color="auto"/>
            <w:bottom w:val="none" w:sz="0" w:space="0" w:color="auto"/>
            <w:right w:val="none" w:sz="0" w:space="0" w:color="auto"/>
          </w:divBdr>
        </w:div>
      </w:divsChild>
    </w:div>
    <w:div w:id="1368292855">
      <w:bodyDiv w:val="1"/>
      <w:marLeft w:val="0"/>
      <w:marRight w:val="0"/>
      <w:marTop w:val="0"/>
      <w:marBottom w:val="0"/>
      <w:divBdr>
        <w:top w:val="none" w:sz="0" w:space="0" w:color="auto"/>
        <w:left w:val="none" w:sz="0" w:space="0" w:color="auto"/>
        <w:bottom w:val="none" w:sz="0" w:space="0" w:color="auto"/>
        <w:right w:val="none" w:sz="0" w:space="0" w:color="auto"/>
      </w:divBdr>
      <w:divsChild>
        <w:div w:id="1730416406">
          <w:marLeft w:val="0"/>
          <w:marRight w:val="0"/>
          <w:marTop w:val="0"/>
          <w:marBottom w:val="0"/>
          <w:divBdr>
            <w:top w:val="none" w:sz="0" w:space="0" w:color="auto"/>
            <w:left w:val="none" w:sz="0" w:space="0" w:color="auto"/>
            <w:bottom w:val="none" w:sz="0" w:space="0" w:color="auto"/>
            <w:right w:val="none" w:sz="0" w:space="0" w:color="auto"/>
          </w:divBdr>
        </w:div>
      </w:divsChild>
    </w:div>
    <w:div w:id="1431127009">
      <w:bodyDiv w:val="1"/>
      <w:marLeft w:val="0"/>
      <w:marRight w:val="0"/>
      <w:marTop w:val="0"/>
      <w:marBottom w:val="0"/>
      <w:divBdr>
        <w:top w:val="none" w:sz="0" w:space="0" w:color="auto"/>
        <w:left w:val="none" w:sz="0" w:space="0" w:color="auto"/>
        <w:bottom w:val="none" w:sz="0" w:space="0" w:color="auto"/>
        <w:right w:val="none" w:sz="0" w:space="0" w:color="auto"/>
      </w:divBdr>
      <w:divsChild>
        <w:div w:id="2072581357">
          <w:marLeft w:val="0"/>
          <w:marRight w:val="0"/>
          <w:marTop w:val="0"/>
          <w:marBottom w:val="0"/>
          <w:divBdr>
            <w:top w:val="none" w:sz="0" w:space="0" w:color="auto"/>
            <w:left w:val="none" w:sz="0" w:space="0" w:color="auto"/>
            <w:bottom w:val="none" w:sz="0" w:space="0" w:color="auto"/>
            <w:right w:val="none" w:sz="0" w:space="0" w:color="auto"/>
          </w:divBdr>
        </w:div>
      </w:divsChild>
    </w:div>
    <w:div w:id="1520703584">
      <w:bodyDiv w:val="1"/>
      <w:marLeft w:val="0"/>
      <w:marRight w:val="0"/>
      <w:marTop w:val="0"/>
      <w:marBottom w:val="0"/>
      <w:divBdr>
        <w:top w:val="none" w:sz="0" w:space="0" w:color="auto"/>
        <w:left w:val="none" w:sz="0" w:space="0" w:color="auto"/>
        <w:bottom w:val="none" w:sz="0" w:space="0" w:color="auto"/>
        <w:right w:val="none" w:sz="0" w:space="0" w:color="auto"/>
      </w:divBdr>
      <w:divsChild>
        <w:div w:id="1102143447">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tmp"/><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29234-96F2-4DB1-B285-A469111D4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39</Pages>
  <Words>2609</Words>
  <Characters>14873</Characters>
  <Application>Microsoft Office Word</Application>
  <DocSecurity>0</DocSecurity>
  <PresentationFormat/>
  <Lines>123</Lines>
  <Paragraphs>34</Paragraphs>
  <Slides>0</Slides>
  <Notes>0</Notes>
  <HiddenSlides>0</HiddenSlides>
  <MMClips>0</MMClips>
  <ScaleCrop>false</ScaleCrop>
  <Manager/>
  <Company>Microsoft</Company>
  <LinksUpToDate>false</LinksUpToDate>
  <CharactersWithSpaces>17448</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ModifiedBy>http://www.kingedu.net</cp:lastModifiedBy>
  <cp:revision>107</cp:revision>
  <cp:lastPrinted>2015-02-28T08:26:00Z</cp:lastPrinted>
  <dcterms:created xsi:type="dcterms:W3CDTF">2017-02-12T16:11:00Z</dcterms:created>
  <dcterms:modified xsi:type="dcterms:W3CDTF">2020-08-12T12:33:00Z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